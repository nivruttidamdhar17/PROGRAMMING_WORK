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ACA6B" w14:textId="77777777" w:rsidR="003423B2" w:rsidRDefault="003423B2" w:rsidP="003423B2">
      <w:r>
        <w:t xml:space="preserve">Fundamental Rules of C Declaration: </w:t>
      </w:r>
    </w:p>
    <w:p w14:paraId="1AB45400" w14:textId="77777777" w:rsidR="003423B2" w:rsidRDefault="003423B2" w:rsidP="003423B2"/>
    <w:p w14:paraId="1307317C" w14:textId="77777777" w:rsidR="003423B2" w:rsidRDefault="003423B2" w:rsidP="003423B2">
      <w:r>
        <w:t xml:space="preserve">[1] One declaration -&gt; one statement -&gt; one variable name (multiple variables are </w:t>
      </w:r>
    </w:p>
    <w:p w14:paraId="16021F57" w14:textId="77777777" w:rsidR="003423B2" w:rsidRDefault="003423B2" w:rsidP="003423B2">
      <w:r>
        <w:tab/>
        <w:t xml:space="preserve">permitted at some places, but if you are forced then a declaration can be </w:t>
      </w:r>
    </w:p>
    <w:p w14:paraId="6A791668" w14:textId="77777777" w:rsidR="003423B2" w:rsidRDefault="003423B2" w:rsidP="003423B2">
      <w:r>
        <w:tab/>
        <w:t>written using single variable name)</w:t>
      </w:r>
    </w:p>
    <w:p w14:paraId="425D90C3" w14:textId="77777777" w:rsidR="003423B2" w:rsidRDefault="003423B2" w:rsidP="003423B2">
      <w:r>
        <w:tab/>
        <w:t xml:space="preserve">e.g. </w:t>
      </w:r>
    </w:p>
    <w:p w14:paraId="1A8761C8" w14:textId="77777777" w:rsidR="003423B2" w:rsidRDefault="003423B2" w:rsidP="003423B2">
      <w:r>
        <w:tab/>
        <w:t xml:space="preserve">void </w:t>
      </w:r>
      <w:proofErr w:type="spellStart"/>
      <w:r>
        <w:t>insertion_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int* a, int n); </w:t>
      </w:r>
    </w:p>
    <w:p w14:paraId="56BF006F" w14:textId="77777777" w:rsidR="003423B2" w:rsidRDefault="003423B2" w:rsidP="003423B2">
      <w:r>
        <w:tab/>
        <w:t xml:space="preserve">void </w:t>
      </w:r>
      <w:proofErr w:type="spellStart"/>
      <w:r>
        <w:t>insertion_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int*, int); </w:t>
      </w:r>
    </w:p>
    <w:p w14:paraId="788086CD" w14:textId="77777777" w:rsidR="003423B2" w:rsidRDefault="003423B2" w:rsidP="003423B2"/>
    <w:p w14:paraId="75C05690" w14:textId="77777777" w:rsidR="003423B2" w:rsidRDefault="003423B2" w:rsidP="003423B2">
      <w:r>
        <w:t xml:space="preserve">[2] C declaration cannot be read in strict left-&gt;right OR strict right-&gt;left fashion. </w:t>
      </w:r>
    </w:p>
    <w:p w14:paraId="6EC5C852" w14:textId="77777777" w:rsidR="003423B2" w:rsidRDefault="003423B2" w:rsidP="003423B2">
      <w:r>
        <w:tab/>
        <w:t xml:space="preserve">How to read it? </w:t>
      </w:r>
    </w:p>
    <w:p w14:paraId="34A2F54A" w14:textId="77777777" w:rsidR="003423B2" w:rsidRDefault="003423B2" w:rsidP="003423B2"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Always start reading C declaration from the variable name </w:t>
      </w:r>
    </w:p>
    <w:p w14:paraId="6AA8E954" w14:textId="77777777" w:rsidR="003423B2" w:rsidRDefault="003423B2" w:rsidP="003423B2">
      <w:r>
        <w:tab/>
        <w:t xml:space="preserve">(ii) </w:t>
      </w:r>
      <w:r>
        <w:tab/>
        <w:t xml:space="preserve">Always look towards right first and then look towards left. </w:t>
      </w:r>
    </w:p>
    <w:p w14:paraId="6D0C265C" w14:textId="77777777" w:rsidR="003423B2" w:rsidRDefault="003423B2" w:rsidP="003423B2">
      <w:r>
        <w:tab/>
        <w:t>(iii)</w:t>
      </w:r>
      <w:r>
        <w:tab/>
        <w:t xml:space="preserve">Operators on right will always take precedence over those on left unless </w:t>
      </w:r>
    </w:p>
    <w:p w14:paraId="06289861" w14:textId="77777777" w:rsidR="003423B2" w:rsidRDefault="003423B2" w:rsidP="003423B2">
      <w:r>
        <w:tab/>
      </w:r>
      <w:r>
        <w:tab/>
      </w:r>
      <w:r>
        <w:tab/>
        <w:t xml:space="preserve">overridden by round brackets. </w:t>
      </w:r>
    </w:p>
    <w:p w14:paraId="5E6A6594" w14:textId="77777777" w:rsidR="003423B2" w:rsidRDefault="003423B2" w:rsidP="003423B2"/>
    <w:p w14:paraId="32C7BC47" w14:textId="77777777" w:rsidR="003423B2" w:rsidRDefault="003423B2" w:rsidP="003423B2">
      <w:r>
        <w:t xml:space="preserve">[3] General way of C </w:t>
      </w:r>
      <w:proofErr w:type="spellStart"/>
      <w:r>
        <w:t>decl</w:t>
      </w:r>
      <w:proofErr w:type="spellEnd"/>
      <w:r>
        <w:t xml:space="preserve"> </w:t>
      </w:r>
    </w:p>
    <w:p w14:paraId="338EBDA5" w14:textId="77777777" w:rsidR="003423B2" w:rsidRDefault="003423B2" w:rsidP="003423B2"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start from variable name </w:t>
      </w:r>
    </w:p>
    <w:p w14:paraId="060E3238" w14:textId="77777777" w:rsidR="003423B2" w:rsidRDefault="003423B2" w:rsidP="003423B2">
      <w:r>
        <w:tab/>
        <w:t>(ii)</w:t>
      </w:r>
      <w:r>
        <w:tab/>
        <w:t xml:space="preserve">right -&gt; left </w:t>
      </w:r>
    </w:p>
    <w:p w14:paraId="69A94890" w14:textId="77777777" w:rsidR="003423B2" w:rsidRDefault="003423B2" w:rsidP="003423B2">
      <w:r>
        <w:tab/>
      </w:r>
      <w:r>
        <w:tab/>
      </w:r>
      <w:r>
        <w:tab/>
        <w:t xml:space="preserve">right -&gt; left </w:t>
      </w:r>
    </w:p>
    <w:p w14:paraId="1E519B53" w14:textId="77777777" w:rsidR="003423B2" w:rsidRDefault="003423B2" w:rsidP="003423B2">
      <w:r>
        <w:tab/>
      </w:r>
      <w:r>
        <w:tab/>
      </w:r>
      <w:r>
        <w:tab/>
        <w:t xml:space="preserve">right -&gt; left </w:t>
      </w:r>
    </w:p>
    <w:p w14:paraId="3BC07EEB" w14:textId="77777777" w:rsidR="003423B2" w:rsidRDefault="003423B2" w:rsidP="003423B2">
      <w:r>
        <w:tab/>
      </w:r>
      <w:r>
        <w:tab/>
      </w:r>
      <w:r>
        <w:tab/>
        <w:t>.</w:t>
      </w:r>
    </w:p>
    <w:p w14:paraId="62D1C6F3" w14:textId="77777777" w:rsidR="003423B2" w:rsidRDefault="003423B2" w:rsidP="003423B2">
      <w:r>
        <w:tab/>
      </w:r>
      <w:r>
        <w:tab/>
      </w:r>
      <w:r>
        <w:tab/>
        <w:t>.</w:t>
      </w:r>
    </w:p>
    <w:p w14:paraId="24CA405B" w14:textId="77777777" w:rsidR="003423B2" w:rsidRDefault="003423B2" w:rsidP="003423B2">
      <w:r>
        <w:tab/>
      </w:r>
      <w:r>
        <w:tab/>
      </w:r>
      <w:r>
        <w:tab/>
        <w:t>.</w:t>
      </w:r>
    </w:p>
    <w:p w14:paraId="7E13A1FF" w14:textId="77777777" w:rsidR="003423B2" w:rsidRDefault="003423B2" w:rsidP="003423B2">
      <w:r>
        <w:tab/>
      </w:r>
      <w:r>
        <w:tab/>
      </w:r>
      <w:r>
        <w:tab/>
        <w:t>left</w:t>
      </w:r>
    </w:p>
    <w:p w14:paraId="523AA3A7" w14:textId="77777777" w:rsidR="003423B2" w:rsidRDefault="003423B2" w:rsidP="003423B2">
      <w:r>
        <w:tab/>
      </w:r>
      <w:r>
        <w:tab/>
      </w:r>
      <w:r>
        <w:tab/>
        <w:t xml:space="preserve">You will always terminate at left. </w:t>
      </w:r>
    </w:p>
    <w:p w14:paraId="2EA52CCA" w14:textId="77777777" w:rsidR="003423B2" w:rsidRDefault="003423B2" w:rsidP="003423B2">
      <w:r>
        <w:tab/>
        <w:t>(iii)</w:t>
      </w:r>
      <w:r>
        <w:tab/>
        <w:t xml:space="preserve">right-&gt;left sequence can occasionally change to left -&gt; right if bracket </w:t>
      </w:r>
    </w:p>
    <w:p w14:paraId="11B4032C" w14:textId="77777777" w:rsidR="003423B2" w:rsidRDefault="003423B2" w:rsidP="003423B2">
      <w:r>
        <w:tab/>
      </w:r>
      <w:r>
        <w:tab/>
      </w:r>
      <w:r>
        <w:tab/>
        <w:t xml:space="preserve">overriding is present </w:t>
      </w:r>
    </w:p>
    <w:p w14:paraId="41EA74E5" w14:textId="77777777" w:rsidR="003423B2" w:rsidRDefault="003423B2" w:rsidP="003423B2"/>
    <w:p w14:paraId="5A933AB9" w14:textId="77777777" w:rsidR="003423B2" w:rsidRDefault="003423B2" w:rsidP="003423B2">
      <w:r>
        <w:t>#---------------------------------------------------------------------------------------------</w:t>
      </w:r>
    </w:p>
    <w:p w14:paraId="5D40BAA0" w14:textId="77777777" w:rsidR="003423B2" w:rsidRDefault="003423B2" w:rsidP="003423B2"/>
    <w:p w14:paraId="174469CA" w14:textId="77777777" w:rsidR="003423B2" w:rsidRDefault="003423B2" w:rsidP="003423B2">
      <w:r>
        <w:t xml:space="preserve">EXAMPLES OF APPLICATION OF ABOVE RULE: </w:t>
      </w:r>
    </w:p>
    <w:p w14:paraId="369B1FCF" w14:textId="77777777" w:rsidR="003423B2" w:rsidRDefault="003423B2" w:rsidP="003423B2">
      <w:r>
        <w:t>#---------------------------------------------------------------------------------------------</w:t>
      </w:r>
    </w:p>
    <w:p w14:paraId="78200F3A" w14:textId="77777777" w:rsidR="003423B2" w:rsidRDefault="003423B2" w:rsidP="003423B2">
      <w:r>
        <w:t xml:space="preserve">int n; </w:t>
      </w:r>
    </w:p>
    <w:p w14:paraId="00F52BC5" w14:textId="77777777" w:rsidR="003423B2" w:rsidRDefault="003423B2" w:rsidP="003423B2"/>
    <w:p w14:paraId="589CD63E" w14:textId="77777777" w:rsidR="003423B2" w:rsidRDefault="003423B2" w:rsidP="003423B2">
      <w:r>
        <w:t xml:space="preserve">start from var name 'n' </w:t>
      </w:r>
    </w:p>
    <w:p w14:paraId="13D3F2C7" w14:textId="77777777" w:rsidR="003423B2" w:rsidRDefault="003423B2" w:rsidP="003423B2">
      <w:r>
        <w:tab/>
        <w:t xml:space="preserve">n is </w:t>
      </w:r>
    </w:p>
    <w:p w14:paraId="45156A99" w14:textId="77777777" w:rsidR="003423B2" w:rsidRDefault="003423B2" w:rsidP="003423B2">
      <w:r>
        <w:tab/>
        <w:t xml:space="preserve">look on right --&gt; no right </w:t>
      </w:r>
    </w:p>
    <w:p w14:paraId="61A75329" w14:textId="77777777" w:rsidR="003423B2" w:rsidRDefault="003423B2" w:rsidP="003423B2">
      <w:r>
        <w:tab/>
        <w:t xml:space="preserve">look on </w:t>
      </w:r>
      <w:proofErr w:type="gramStart"/>
      <w:r>
        <w:t>left  --</w:t>
      </w:r>
      <w:proofErr w:type="gramEnd"/>
      <w:r>
        <w:t xml:space="preserve">&gt; int </w:t>
      </w:r>
    </w:p>
    <w:p w14:paraId="6B2E3517" w14:textId="77777777" w:rsidR="003423B2" w:rsidRDefault="003423B2" w:rsidP="003423B2">
      <w:r>
        <w:tab/>
        <w:t xml:space="preserve">terminate. </w:t>
      </w:r>
    </w:p>
    <w:p w14:paraId="66B7B474" w14:textId="77777777" w:rsidR="003423B2" w:rsidRDefault="003423B2" w:rsidP="003423B2"/>
    <w:p w14:paraId="3092C525" w14:textId="77777777" w:rsidR="003423B2" w:rsidRDefault="003423B2" w:rsidP="003423B2">
      <w:r>
        <w:tab/>
        <w:t xml:space="preserve">n is an integer </w:t>
      </w:r>
    </w:p>
    <w:p w14:paraId="09A1F1B7" w14:textId="77777777" w:rsidR="003423B2" w:rsidRDefault="003423B2" w:rsidP="003423B2">
      <w:r>
        <w:t>#---------------------------------------------------------------------------------------------</w:t>
      </w:r>
    </w:p>
    <w:p w14:paraId="24C2A1B8" w14:textId="77777777" w:rsidR="003423B2" w:rsidRDefault="003423B2" w:rsidP="003423B2">
      <w:r>
        <w:t xml:space="preserve">struct A </w:t>
      </w:r>
      <w:proofErr w:type="spellStart"/>
      <w:r>
        <w:t>inA</w:t>
      </w:r>
      <w:proofErr w:type="spellEnd"/>
      <w:r>
        <w:t xml:space="preserve">; </w:t>
      </w:r>
    </w:p>
    <w:p w14:paraId="59C2D813" w14:textId="77777777" w:rsidR="003423B2" w:rsidRDefault="003423B2" w:rsidP="003423B2">
      <w:r>
        <w:tab/>
        <w:t xml:space="preserve">start from </w:t>
      </w:r>
      <w:proofErr w:type="spellStart"/>
      <w:r>
        <w:t>varaible</w:t>
      </w:r>
      <w:proofErr w:type="spellEnd"/>
      <w:r>
        <w:t xml:space="preserve"> name, '</w:t>
      </w:r>
      <w:proofErr w:type="spellStart"/>
      <w:r>
        <w:t>inA</w:t>
      </w:r>
      <w:proofErr w:type="spellEnd"/>
      <w:r>
        <w:t xml:space="preserve">' </w:t>
      </w:r>
    </w:p>
    <w:p w14:paraId="22E82EA4" w14:textId="77777777" w:rsidR="003423B2" w:rsidRDefault="003423B2" w:rsidP="003423B2">
      <w:r>
        <w:tab/>
        <w:t>'</w:t>
      </w:r>
      <w:proofErr w:type="spellStart"/>
      <w:r>
        <w:t>inA</w:t>
      </w:r>
      <w:proofErr w:type="spellEnd"/>
      <w:r>
        <w:t xml:space="preserve"> is' </w:t>
      </w:r>
    </w:p>
    <w:p w14:paraId="405205F8" w14:textId="77777777" w:rsidR="003423B2" w:rsidRDefault="003423B2" w:rsidP="003423B2">
      <w:r>
        <w:tab/>
      </w:r>
      <w:r>
        <w:tab/>
        <w:t xml:space="preserve">look on right --&gt; no right </w:t>
      </w:r>
    </w:p>
    <w:p w14:paraId="25BBE45F" w14:textId="77777777" w:rsidR="003423B2" w:rsidRDefault="003423B2" w:rsidP="003423B2">
      <w:r>
        <w:tab/>
      </w:r>
      <w:r>
        <w:tab/>
        <w:t xml:space="preserve">look on left --&gt; struct A. </w:t>
      </w:r>
    </w:p>
    <w:p w14:paraId="3434CBDB" w14:textId="77777777" w:rsidR="003423B2" w:rsidRDefault="003423B2" w:rsidP="003423B2">
      <w:r>
        <w:tab/>
      </w:r>
      <w:r>
        <w:tab/>
        <w:t xml:space="preserve">you have terminated at first right -&gt; left </w:t>
      </w:r>
    </w:p>
    <w:p w14:paraId="687D6500" w14:textId="77777777" w:rsidR="003423B2" w:rsidRDefault="003423B2" w:rsidP="003423B2"/>
    <w:p w14:paraId="2D98A60A" w14:textId="77777777" w:rsidR="003423B2" w:rsidRDefault="003423B2" w:rsidP="003423B2">
      <w:r>
        <w:tab/>
      </w:r>
      <w:proofErr w:type="spellStart"/>
      <w:r>
        <w:t>inA</w:t>
      </w:r>
      <w:proofErr w:type="spellEnd"/>
      <w:r>
        <w:t xml:space="preserve"> is a struct A. </w:t>
      </w:r>
    </w:p>
    <w:p w14:paraId="54269CD5" w14:textId="77777777" w:rsidR="003423B2" w:rsidRDefault="003423B2" w:rsidP="003423B2">
      <w:r>
        <w:t>#---------------------------------------------------------------------------------------------</w:t>
      </w:r>
    </w:p>
    <w:p w14:paraId="685B70FE" w14:textId="77777777" w:rsidR="003423B2" w:rsidRDefault="003423B2" w:rsidP="003423B2">
      <w:r>
        <w:lastRenderedPageBreak/>
        <w:t xml:space="preserve">int *p; </w:t>
      </w:r>
    </w:p>
    <w:p w14:paraId="170AA368" w14:textId="77777777" w:rsidR="003423B2" w:rsidRDefault="003423B2" w:rsidP="003423B2">
      <w:r>
        <w:tab/>
        <w:t>start from var name, 'p'</w:t>
      </w:r>
    </w:p>
    <w:p w14:paraId="0E2B8C2D" w14:textId="77777777" w:rsidR="003423B2" w:rsidRDefault="003423B2" w:rsidP="003423B2">
      <w:r>
        <w:tab/>
        <w:t xml:space="preserve">p is </w:t>
      </w:r>
    </w:p>
    <w:p w14:paraId="37AD4116" w14:textId="77777777" w:rsidR="003423B2" w:rsidRDefault="003423B2" w:rsidP="003423B2">
      <w:r>
        <w:tab/>
      </w:r>
      <w:r>
        <w:tab/>
        <w:t xml:space="preserve">look in right --&gt; no right </w:t>
      </w:r>
    </w:p>
    <w:p w14:paraId="0CA6BF50" w14:textId="77777777" w:rsidR="003423B2" w:rsidRDefault="003423B2" w:rsidP="003423B2">
      <w:r>
        <w:tab/>
      </w:r>
      <w:r>
        <w:tab/>
        <w:t xml:space="preserve">look on left --&gt; * </w:t>
      </w:r>
    </w:p>
    <w:p w14:paraId="74061D20" w14:textId="77777777" w:rsidR="003423B2" w:rsidRDefault="003423B2" w:rsidP="003423B2"/>
    <w:p w14:paraId="29985641" w14:textId="77777777" w:rsidR="003423B2" w:rsidRDefault="003423B2" w:rsidP="003423B2">
      <w:r>
        <w:tab/>
        <w:t xml:space="preserve">'p is' 'pointer to' </w:t>
      </w:r>
    </w:p>
    <w:p w14:paraId="5431B861" w14:textId="77777777" w:rsidR="003423B2" w:rsidRDefault="003423B2" w:rsidP="003423B2">
      <w:r>
        <w:tab/>
      </w:r>
      <w:r>
        <w:tab/>
        <w:t xml:space="preserve">look on right --&gt; no right </w:t>
      </w:r>
    </w:p>
    <w:p w14:paraId="127B46FE" w14:textId="77777777" w:rsidR="003423B2" w:rsidRDefault="003423B2" w:rsidP="003423B2">
      <w:r>
        <w:tab/>
      </w:r>
      <w:r>
        <w:tab/>
        <w:t xml:space="preserve">look on left --&gt; int </w:t>
      </w:r>
    </w:p>
    <w:p w14:paraId="1E5F4B61" w14:textId="77777777" w:rsidR="003423B2" w:rsidRDefault="003423B2" w:rsidP="003423B2"/>
    <w:p w14:paraId="48DB7831" w14:textId="77777777" w:rsidR="003423B2" w:rsidRDefault="003423B2" w:rsidP="003423B2">
      <w:r>
        <w:tab/>
        <w:t>'p is' 'pointer to' 'int'</w:t>
      </w:r>
    </w:p>
    <w:p w14:paraId="269ED33C" w14:textId="77777777" w:rsidR="003423B2" w:rsidRDefault="003423B2" w:rsidP="003423B2">
      <w:r>
        <w:t>#---------------------------------------------------------------------------------------------</w:t>
      </w:r>
    </w:p>
    <w:p w14:paraId="361A59B2" w14:textId="77777777" w:rsidR="003423B2" w:rsidRDefault="003423B2" w:rsidP="003423B2">
      <w:r>
        <w:t xml:space="preserve">int </w:t>
      </w:r>
      <w:proofErr w:type="gramStart"/>
      <w:r>
        <w:t>A[</w:t>
      </w:r>
      <w:proofErr w:type="gramEnd"/>
      <w:r>
        <w:t xml:space="preserve">5]; </w:t>
      </w:r>
    </w:p>
    <w:p w14:paraId="2BEFE4A5" w14:textId="77777777" w:rsidR="003423B2" w:rsidRDefault="003423B2" w:rsidP="003423B2">
      <w:r>
        <w:tab/>
        <w:t>start from var name, 'A'</w:t>
      </w:r>
    </w:p>
    <w:p w14:paraId="2D2365C2" w14:textId="77777777" w:rsidR="003423B2" w:rsidRDefault="003423B2" w:rsidP="003423B2">
      <w:r>
        <w:tab/>
        <w:t xml:space="preserve">'A is' </w:t>
      </w:r>
    </w:p>
    <w:p w14:paraId="420398D2" w14:textId="77777777" w:rsidR="003423B2" w:rsidRDefault="003423B2" w:rsidP="003423B2">
      <w:r>
        <w:tab/>
      </w:r>
      <w:r>
        <w:tab/>
        <w:t>look right --&gt; [5]</w:t>
      </w:r>
    </w:p>
    <w:p w14:paraId="1F0A85DC" w14:textId="77777777" w:rsidR="003423B2" w:rsidRDefault="003423B2" w:rsidP="003423B2">
      <w:r>
        <w:tab/>
        <w:t>'A is' 'array 5 of'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# case a) [N]--&gt; array N of, case b) </w:t>
      </w:r>
      <w:proofErr w:type="gramStart"/>
      <w:r>
        <w:t>[]--</w:t>
      </w:r>
      <w:proofErr w:type="gramEnd"/>
      <w:r>
        <w:t xml:space="preserve">&gt; array of </w:t>
      </w:r>
    </w:p>
    <w:p w14:paraId="71BE0D07" w14:textId="77777777" w:rsidR="003423B2" w:rsidRDefault="003423B2" w:rsidP="003423B2">
      <w:r>
        <w:tab/>
      </w:r>
      <w:r>
        <w:tab/>
        <w:t xml:space="preserve">look left --&gt; int </w:t>
      </w:r>
    </w:p>
    <w:p w14:paraId="2306CA05" w14:textId="77777777" w:rsidR="003423B2" w:rsidRDefault="003423B2" w:rsidP="003423B2"/>
    <w:p w14:paraId="5680DAB0" w14:textId="77777777" w:rsidR="003423B2" w:rsidRDefault="003423B2" w:rsidP="003423B2">
      <w:r>
        <w:tab/>
        <w:t>'A is' 'array 5 of' 'integers'</w:t>
      </w:r>
    </w:p>
    <w:p w14:paraId="2852669C" w14:textId="77777777" w:rsidR="003423B2" w:rsidRDefault="003423B2" w:rsidP="003423B2">
      <w:r>
        <w:t>#---------------------------------------------------------------------------------------------</w:t>
      </w:r>
    </w:p>
    <w:p w14:paraId="7C372BE3" w14:textId="77777777" w:rsidR="003423B2" w:rsidRDefault="003423B2" w:rsidP="003423B2">
      <w:r>
        <w:t xml:space="preserve">int </w:t>
      </w:r>
      <w:proofErr w:type="spellStart"/>
      <w:r>
        <w:t>my_</w:t>
      </w:r>
      <w:proofErr w:type="gramStart"/>
      <w:r>
        <w:t>add</w:t>
      </w:r>
      <w:proofErr w:type="spellEnd"/>
      <w:r>
        <w:t>(</w:t>
      </w:r>
      <w:proofErr w:type="gramEnd"/>
      <w:r>
        <w:t xml:space="preserve">int, int); </w:t>
      </w:r>
    </w:p>
    <w:p w14:paraId="6B9B8CA9" w14:textId="77777777" w:rsidR="003423B2" w:rsidRDefault="003423B2" w:rsidP="003423B2">
      <w:r>
        <w:tab/>
        <w:t>start from variable name, 'my add'</w:t>
      </w:r>
    </w:p>
    <w:p w14:paraId="4970307F" w14:textId="77777777" w:rsidR="003423B2" w:rsidRDefault="003423B2" w:rsidP="003423B2">
      <w:r>
        <w:tab/>
        <w:t>'</w:t>
      </w:r>
      <w:proofErr w:type="spellStart"/>
      <w:proofErr w:type="gramStart"/>
      <w:r>
        <w:t>my</w:t>
      </w:r>
      <w:proofErr w:type="gramEnd"/>
      <w:r>
        <w:t>_add</w:t>
      </w:r>
      <w:proofErr w:type="spellEnd"/>
      <w:r>
        <w:t xml:space="preserve"> is'</w:t>
      </w:r>
    </w:p>
    <w:p w14:paraId="700150C6" w14:textId="77777777" w:rsidR="003423B2" w:rsidRDefault="003423B2" w:rsidP="003423B2">
      <w:r>
        <w:tab/>
      </w:r>
      <w:r>
        <w:tab/>
        <w:t>look on right--&gt; (int, int)</w:t>
      </w:r>
    </w:p>
    <w:p w14:paraId="7D84B78F" w14:textId="77777777" w:rsidR="003423B2" w:rsidRDefault="003423B2" w:rsidP="003423B2">
      <w:r>
        <w:tab/>
      </w:r>
      <w:r>
        <w:tab/>
      </w:r>
      <w:r>
        <w:tab/>
        <w:t>'</w:t>
      </w:r>
      <w:proofErr w:type="spellStart"/>
      <w:proofErr w:type="gramStart"/>
      <w:r>
        <w:t>my</w:t>
      </w:r>
      <w:proofErr w:type="gramEnd"/>
      <w:r>
        <w:t>_add</w:t>
      </w:r>
      <w:proofErr w:type="spellEnd"/>
      <w:r>
        <w:t xml:space="preserve"> is' 'function accepting int, int' </w:t>
      </w:r>
    </w:p>
    <w:p w14:paraId="6782DE0F" w14:textId="77777777" w:rsidR="003423B2" w:rsidRDefault="003423B2" w:rsidP="003423B2">
      <w:r>
        <w:tab/>
      </w:r>
      <w:r>
        <w:tab/>
        <w:t xml:space="preserve">look on left --&gt; int </w:t>
      </w:r>
    </w:p>
    <w:p w14:paraId="228DE20F" w14:textId="77777777" w:rsidR="003423B2" w:rsidRDefault="003423B2" w:rsidP="003423B2">
      <w:r>
        <w:tab/>
      </w:r>
      <w:r>
        <w:tab/>
      </w:r>
      <w:r>
        <w:tab/>
        <w:t>'</w:t>
      </w:r>
      <w:proofErr w:type="spellStart"/>
      <w:proofErr w:type="gramStart"/>
      <w:r>
        <w:t>my</w:t>
      </w:r>
      <w:proofErr w:type="gramEnd"/>
      <w:r>
        <w:t>_add</w:t>
      </w:r>
      <w:proofErr w:type="spellEnd"/>
      <w:r>
        <w:t xml:space="preserve"> is' 'function accepting int, int' 'returning int'</w:t>
      </w:r>
    </w:p>
    <w:p w14:paraId="38260F8C" w14:textId="77777777" w:rsidR="003423B2" w:rsidRDefault="003423B2" w:rsidP="003423B2"/>
    <w:p w14:paraId="272F4D3F" w14:textId="77777777" w:rsidR="003423B2" w:rsidRDefault="003423B2" w:rsidP="003423B2">
      <w:r>
        <w:tab/>
        <w:t>'</w:t>
      </w:r>
      <w:proofErr w:type="spellStart"/>
      <w:proofErr w:type="gramStart"/>
      <w:r>
        <w:t>my</w:t>
      </w:r>
      <w:proofErr w:type="gramEnd"/>
      <w:r>
        <w:t>_add</w:t>
      </w:r>
      <w:proofErr w:type="spellEnd"/>
      <w:r>
        <w:t xml:space="preserve"> is' 'function accepting int, int' 'returning int'</w:t>
      </w:r>
    </w:p>
    <w:p w14:paraId="5CB32621" w14:textId="77777777" w:rsidR="003423B2" w:rsidRDefault="003423B2" w:rsidP="003423B2">
      <w:r>
        <w:t>#---------------------------------------------------------------------------------------------</w:t>
      </w:r>
    </w:p>
    <w:p w14:paraId="5FCA9B53" w14:textId="77777777" w:rsidR="003423B2" w:rsidRDefault="003423B2" w:rsidP="003423B2">
      <w:r>
        <w:t>struct A *</w:t>
      </w:r>
      <w:proofErr w:type="spellStart"/>
      <w:r>
        <w:t>pA</w:t>
      </w:r>
      <w:proofErr w:type="spellEnd"/>
      <w:r>
        <w:t xml:space="preserve">; </w:t>
      </w:r>
    </w:p>
    <w:p w14:paraId="7AB5A919" w14:textId="77777777" w:rsidR="003423B2" w:rsidRDefault="003423B2" w:rsidP="003423B2">
      <w:r>
        <w:tab/>
        <w:t>start from variable name, '</w:t>
      </w:r>
      <w:proofErr w:type="spellStart"/>
      <w:r>
        <w:t>pA</w:t>
      </w:r>
      <w:proofErr w:type="spellEnd"/>
      <w:r>
        <w:t>'</w:t>
      </w:r>
    </w:p>
    <w:p w14:paraId="26251E24" w14:textId="77777777" w:rsidR="003423B2" w:rsidRDefault="003423B2" w:rsidP="003423B2">
      <w:r>
        <w:tab/>
        <w:t>'</w:t>
      </w:r>
      <w:proofErr w:type="spellStart"/>
      <w:r>
        <w:t>pA</w:t>
      </w:r>
      <w:proofErr w:type="spellEnd"/>
      <w:r>
        <w:t xml:space="preserve"> is'</w:t>
      </w:r>
    </w:p>
    <w:p w14:paraId="790220DE" w14:textId="77777777" w:rsidR="003423B2" w:rsidRDefault="003423B2" w:rsidP="003423B2">
      <w:r>
        <w:tab/>
      </w:r>
      <w:r>
        <w:tab/>
        <w:t>look on right --&gt; no right</w:t>
      </w:r>
    </w:p>
    <w:p w14:paraId="61B3E406" w14:textId="77777777" w:rsidR="003423B2" w:rsidRDefault="003423B2" w:rsidP="003423B2">
      <w:r>
        <w:tab/>
      </w:r>
      <w:r>
        <w:tab/>
        <w:t xml:space="preserve">look on left --&gt; * </w:t>
      </w:r>
    </w:p>
    <w:p w14:paraId="4D3FB24A" w14:textId="77777777" w:rsidR="003423B2" w:rsidRDefault="003423B2" w:rsidP="003423B2">
      <w:r>
        <w:tab/>
        <w:t>'</w:t>
      </w:r>
      <w:proofErr w:type="spellStart"/>
      <w:r>
        <w:t>pA</w:t>
      </w:r>
      <w:proofErr w:type="spellEnd"/>
      <w:r>
        <w:t xml:space="preserve"> is' 'pointer to'</w:t>
      </w:r>
    </w:p>
    <w:p w14:paraId="1FA7A13E" w14:textId="77777777" w:rsidR="003423B2" w:rsidRDefault="003423B2" w:rsidP="003423B2">
      <w:r>
        <w:tab/>
      </w:r>
      <w:r>
        <w:tab/>
        <w:t xml:space="preserve">look on right --&gt; no right </w:t>
      </w:r>
    </w:p>
    <w:p w14:paraId="7CE191A0" w14:textId="77777777" w:rsidR="003423B2" w:rsidRDefault="003423B2" w:rsidP="003423B2">
      <w:r>
        <w:tab/>
      </w:r>
      <w:r>
        <w:tab/>
        <w:t xml:space="preserve">look on left --&gt; struct A </w:t>
      </w:r>
    </w:p>
    <w:p w14:paraId="749C999D" w14:textId="77777777" w:rsidR="003423B2" w:rsidRDefault="003423B2" w:rsidP="003423B2">
      <w:r>
        <w:tab/>
        <w:t>'</w:t>
      </w:r>
      <w:proofErr w:type="spellStart"/>
      <w:r>
        <w:t>pA</w:t>
      </w:r>
      <w:proofErr w:type="spellEnd"/>
      <w:r>
        <w:t xml:space="preserve"> is' 'pointer to' 'struct A'</w:t>
      </w:r>
    </w:p>
    <w:p w14:paraId="36BE0ADB" w14:textId="77777777" w:rsidR="003423B2" w:rsidRDefault="003423B2" w:rsidP="003423B2">
      <w:r>
        <w:tab/>
      </w:r>
      <w:r>
        <w:tab/>
        <w:t xml:space="preserve">look on right --&gt; no right </w:t>
      </w:r>
    </w:p>
    <w:p w14:paraId="33B33FE9" w14:textId="77777777" w:rsidR="003423B2" w:rsidRDefault="003423B2" w:rsidP="003423B2">
      <w:r>
        <w:tab/>
      </w:r>
      <w:r>
        <w:tab/>
        <w:t xml:space="preserve">look on left --&gt; no left </w:t>
      </w:r>
    </w:p>
    <w:p w14:paraId="7EA7AB00" w14:textId="77777777" w:rsidR="003423B2" w:rsidRDefault="003423B2" w:rsidP="003423B2"/>
    <w:p w14:paraId="01582BA5" w14:textId="77777777" w:rsidR="003423B2" w:rsidRDefault="003423B2" w:rsidP="003423B2">
      <w:r>
        <w:tab/>
        <w:t>'</w:t>
      </w:r>
      <w:proofErr w:type="spellStart"/>
      <w:r>
        <w:t>pA</w:t>
      </w:r>
      <w:proofErr w:type="spellEnd"/>
      <w:r>
        <w:t xml:space="preserve"> is' 'pointer to' 'struct A'</w:t>
      </w:r>
    </w:p>
    <w:p w14:paraId="2E8F0A2C" w14:textId="77777777" w:rsidR="003423B2" w:rsidRDefault="003423B2" w:rsidP="003423B2">
      <w:r>
        <w:t>#---------------------------------------------------------------------------------------------</w:t>
      </w:r>
    </w:p>
    <w:p w14:paraId="4085FA6D" w14:textId="77777777" w:rsidR="003423B2" w:rsidRDefault="003423B2" w:rsidP="003423B2">
      <w:r>
        <w:t>float *</w:t>
      </w:r>
      <w:proofErr w:type="gramStart"/>
      <w:r>
        <w:t>parr[</w:t>
      </w:r>
      <w:proofErr w:type="gramEnd"/>
      <w:r>
        <w:t xml:space="preserve">10]; </w:t>
      </w:r>
    </w:p>
    <w:p w14:paraId="6EE4EEAA" w14:textId="77777777" w:rsidR="003423B2" w:rsidRDefault="003423B2" w:rsidP="003423B2">
      <w:r>
        <w:tab/>
        <w:t>Start from variable name, 'parr'</w:t>
      </w:r>
    </w:p>
    <w:p w14:paraId="5FA4E7CB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</w:t>
      </w:r>
    </w:p>
    <w:p w14:paraId="545D3049" w14:textId="77777777" w:rsidR="003423B2" w:rsidRDefault="003423B2" w:rsidP="003423B2">
      <w:r>
        <w:tab/>
      </w:r>
      <w:r>
        <w:tab/>
        <w:t>look on right --&gt; [10]</w:t>
      </w:r>
    </w:p>
    <w:p w14:paraId="16123CAF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'array 10 of'</w:t>
      </w:r>
    </w:p>
    <w:p w14:paraId="54AEC915" w14:textId="77777777" w:rsidR="003423B2" w:rsidRDefault="003423B2" w:rsidP="003423B2">
      <w:r>
        <w:tab/>
      </w:r>
      <w:r>
        <w:tab/>
        <w:t>look on left --&gt; *</w:t>
      </w:r>
    </w:p>
    <w:p w14:paraId="50651DB8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'array 10 of' 'pointer to'</w:t>
      </w:r>
    </w:p>
    <w:p w14:paraId="5231F5AF" w14:textId="77777777" w:rsidR="003423B2" w:rsidRDefault="003423B2" w:rsidP="003423B2">
      <w:r>
        <w:lastRenderedPageBreak/>
        <w:tab/>
      </w:r>
      <w:r>
        <w:tab/>
        <w:t xml:space="preserve">look on right --&gt; no right </w:t>
      </w:r>
    </w:p>
    <w:p w14:paraId="61AB0C3F" w14:textId="77777777" w:rsidR="003423B2" w:rsidRDefault="003423B2" w:rsidP="003423B2">
      <w:r>
        <w:tab/>
      </w:r>
      <w:r>
        <w:tab/>
        <w:t>look on left --&gt; float</w:t>
      </w:r>
    </w:p>
    <w:p w14:paraId="7A01A646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'array 10 of' 'pointer to' 'float'</w:t>
      </w:r>
    </w:p>
    <w:p w14:paraId="2C54C005" w14:textId="77777777" w:rsidR="003423B2" w:rsidRDefault="003423B2" w:rsidP="003423B2">
      <w:r>
        <w:tab/>
      </w:r>
      <w:r>
        <w:tab/>
        <w:t xml:space="preserve">look on right --&gt; no right </w:t>
      </w:r>
    </w:p>
    <w:p w14:paraId="4A574B92" w14:textId="77777777" w:rsidR="003423B2" w:rsidRDefault="003423B2" w:rsidP="003423B2">
      <w:r>
        <w:tab/>
      </w:r>
      <w:r>
        <w:tab/>
        <w:t xml:space="preserve">look on left --&gt; no left </w:t>
      </w:r>
    </w:p>
    <w:p w14:paraId="11FAEC05" w14:textId="77777777" w:rsidR="003423B2" w:rsidRDefault="003423B2" w:rsidP="003423B2">
      <w:r>
        <w:tab/>
        <w:t>final: 'parr is' 'array 10 of' 'pointer to' 'float'</w:t>
      </w:r>
    </w:p>
    <w:p w14:paraId="623D3655" w14:textId="77777777" w:rsidR="003423B2" w:rsidRDefault="003423B2" w:rsidP="003423B2">
      <w:r>
        <w:t>#---------------------------------------------------------------------------------------------</w:t>
      </w:r>
    </w:p>
    <w:p w14:paraId="615A55C2" w14:textId="77777777" w:rsidR="003423B2" w:rsidRDefault="003423B2" w:rsidP="003423B2">
      <w:r>
        <w:t>float (*</w:t>
      </w:r>
      <w:proofErr w:type="gramStart"/>
      <w:r>
        <w:t>parr)[</w:t>
      </w:r>
      <w:proofErr w:type="gramEnd"/>
      <w:r>
        <w:t xml:space="preserve">10]; </w:t>
      </w:r>
    </w:p>
    <w:p w14:paraId="6198EF7B" w14:textId="77777777" w:rsidR="003423B2" w:rsidRDefault="003423B2" w:rsidP="003423B2">
      <w:r>
        <w:tab/>
        <w:t>start from variable name, 'parr'</w:t>
      </w:r>
    </w:p>
    <w:p w14:paraId="43283320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</w:t>
      </w:r>
    </w:p>
    <w:p w14:paraId="783E2C9C" w14:textId="77777777" w:rsidR="003423B2" w:rsidRDefault="003423B2" w:rsidP="003423B2">
      <w:r>
        <w:tab/>
      </w:r>
      <w:r>
        <w:tab/>
        <w:t>[</w:t>
      </w:r>
      <w:proofErr w:type="gramStart"/>
      <w:r>
        <w:t>Ideally</w:t>
      </w:r>
      <w:proofErr w:type="gramEnd"/>
      <w:r>
        <w:t xml:space="preserve"> we should look on right but </w:t>
      </w:r>
      <w:proofErr w:type="spellStart"/>
      <w:r>
        <w:t>becasue</w:t>
      </w:r>
      <w:proofErr w:type="spellEnd"/>
      <w:r>
        <w:t xml:space="preserve"> of bracket</w:t>
      </w:r>
    </w:p>
    <w:p w14:paraId="044262A6" w14:textId="77777777" w:rsidR="003423B2" w:rsidRDefault="003423B2" w:rsidP="003423B2">
      <w:r>
        <w:tab/>
      </w:r>
      <w:r>
        <w:tab/>
        <w:t xml:space="preserve"> first right left cycle is switched to left right cycle]</w:t>
      </w:r>
    </w:p>
    <w:p w14:paraId="01CF2518" w14:textId="77777777" w:rsidR="003423B2" w:rsidRDefault="003423B2" w:rsidP="003423B2">
      <w:r>
        <w:tab/>
      </w:r>
      <w:r>
        <w:tab/>
        <w:t xml:space="preserve">look on left --&gt; * </w:t>
      </w:r>
    </w:p>
    <w:p w14:paraId="02CEB255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'pointer to' </w:t>
      </w:r>
    </w:p>
    <w:p w14:paraId="4E9C2B97" w14:textId="77777777" w:rsidR="003423B2" w:rsidRDefault="003423B2" w:rsidP="003423B2">
      <w:r>
        <w:tab/>
      </w:r>
      <w:r>
        <w:tab/>
        <w:t>look on right --&gt; [10]</w:t>
      </w:r>
    </w:p>
    <w:p w14:paraId="58411FFC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'pointer to' 'array 10 of'</w:t>
      </w:r>
    </w:p>
    <w:p w14:paraId="5574DA77" w14:textId="77777777" w:rsidR="003423B2" w:rsidRDefault="003423B2" w:rsidP="003423B2">
      <w:r>
        <w:tab/>
      </w:r>
      <w:r>
        <w:tab/>
        <w:t>[SECOND CYCLE]</w:t>
      </w:r>
    </w:p>
    <w:p w14:paraId="7EEDF1DA" w14:textId="77777777" w:rsidR="003423B2" w:rsidRDefault="003423B2" w:rsidP="003423B2">
      <w:r>
        <w:tab/>
      </w:r>
      <w:r>
        <w:tab/>
        <w:t xml:space="preserve">look on right --&gt; no right </w:t>
      </w:r>
    </w:p>
    <w:p w14:paraId="0964243F" w14:textId="77777777" w:rsidR="003423B2" w:rsidRDefault="003423B2" w:rsidP="003423B2">
      <w:r>
        <w:tab/>
      </w:r>
      <w:r>
        <w:tab/>
        <w:t xml:space="preserve">look on left --&gt; float </w:t>
      </w:r>
    </w:p>
    <w:p w14:paraId="61CF35AA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'pointer to' 'array 10 of' 'float'</w:t>
      </w:r>
    </w:p>
    <w:p w14:paraId="654A9E1C" w14:textId="77777777" w:rsidR="003423B2" w:rsidRDefault="003423B2" w:rsidP="003423B2">
      <w:r>
        <w:tab/>
      </w:r>
      <w:r>
        <w:tab/>
        <w:t xml:space="preserve">look on right --&gt; nothing </w:t>
      </w:r>
    </w:p>
    <w:p w14:paraId="7AA092D4" w14:textId="77777777" w:rsidR="003423B2" w:rsidRDefault="003423B2" w:rsidP="003423B2">
      <w:r>
        <w:tab/>
      </w:r>
      <w:r>
        <w:tab/>
        <w:t xml:space="preserve">look on left --&gt; nothing </w:t>
      </w:r>
    </w:p>
    <w:p w14:paraId="7D2DB61D" w14:textId="77777777" w:rsidR="003423B2" w:rsidRDefault="003423B2" w:rsidP="003423B2"/>
    <w:p w14:paraId="5DB07457" w14:textId="77777777" w:rsidR="003423B2" w:rsidRDefault="003423B2" w:rsidP="003423B2">
      <w:r>
        <w:tab/>
        <w:t>'</w:t>
      </w:r>
      <w:proofErr w:type="gramStart"/>
      <w:r>
        <w:t>parr</w:t>
      </w:r>
      <w:proofErr w:type="gramEnd"/>
      <w:r>
        <w:t xml:space="preserve"> is' 'pointer to' 'array 10 of' 'float'</w:t>
      </w:r>
    </w:p>
    <w:p w14:paraId="556C068B" w14:textId="77777777" w:rsidR="003423B2" w:rsidRDefault="003423B2" w:rsidP="003423B2">
      <w:r>
        <w:t>#---------------------------------------------------------------------------------------------</w:t>
      </w:r>
    </w:p>
    <w:p w14:paraId="2C43F3A4" w14:textId="77777777" w:rsidR="003423B2" w:rsidRDefault="003423B2" w:rsidP="003423B2">
      <w:r>
        <w:t>int (*</w:t>
      </w:r>
      <w:proofErr w:type="spellStart"/>
      <w:proofErr w:type="gramStart"/>
      <w:r>
        <w:t>pfn</w:t>
      </w:r>
      <w:proofErr w:type="spellEnd"/>
      <w:r>
        <w:t>)(</w:t>
      </w:r>
      <w:proofErr w:type="gramEnd"/>
      <w:r>
        <w:t>int, int)</w:t>
      </w:r>
    </w:p>
    <w:p w14:paraId="45E698B2" w14:textId="77777777" w:rsidR="003423B2" w:rsidRDefault="003423B2" w:rsidP="003423B2">
      <w:r>
        <w:tab/>
        <w:t>start from variable name, '</w:t>
      </w:r>
      <w:proofErr w:type="spellStart"/>
      <w:r>
        <w:t>pfn</w:t>
      </w:r>
      <w:proofErr w:type="spellEnd"/>
      <w:r>
        <w:t>'</w:t>
      </w:r>
    </w:p>
    <w:p w14:paraId="3A7CAE65" w14:textId="77777777" w:rsidR="003423B2" w:rsidRDefault="003423B2" w:rsidP="003423B2">
      <w:r>
        <w:tab/>
        <w:t>'</w:t>
      </w:r>
      <w:proofErr w:type="spellStart"/>
      <w:proofErr w:type="gramStart"/>
      <w:r>
        <w:t>pfn</w:t>
      </w:r>
      <w:proofErr w:type="spellEnd"/>
      <w:proofErr w:type="gramEnd"/>
      <w:r>
        <w:t xml:space="preserve"> is'</w:t>
      </w:r>
    </w:p>
    <w:p w14:paraId="5C3B2857" w14:textId="77777777" w:rsidR="003423B2" w:rsidRDefault="003423B2" w:rsidP="003423B2">
      <w:r>
        <w:tab/>
        <w:t>[The right -&gt; left cycle is switched to left-&gt;right cycle because of bracket]</w:t>
      </w:r>
    </w:p>
    <w:p w14:paraId="64876EAA" w14:textId="77777777" w:rsidR="003423B2" w:rsidRDefault="003423B2" w:rsidP="003423B2">
      <w:r>
        <w:tab/>
      </w:r>
      <w:r>
        <w:tab/>
        <w:t>look on left -&gt; *</w:t>
      </w:r>
    </w:p>
    <w:p w14:paraId="3AAD6087" w14:textId="77777777" w:rsidR="003423B2" w:rsidRDefault="003423B2" w:rsidP="003423B2">
      <w:r>
        <w:tab/>
        <w:t>'</w:t>
      </w:r>
      <w:proofErr w:type="spellStart"/>
      <w:proofErr w:type="gramStart"/>
      <w:r>
        <w:t>pfn</w:t>
      </w:r>
      <w:proofErr w:type="spellEnd"/>
      <w:proofErr w:type="gramEnd"/>
      <w:r>
        <w:t xml:space="preserve"> is' 'pointer to'</w:t>
      </w:r>
    </w:p>
    <w:p w14:paraId="285CDCAF" w14:textId="77777777" w:rsidR="003423B2" w:rsidRDefault="003423B2" w:rsidP="003423B2">
      <w:r>
        <w:tab/>
      </w:r>
      <w:r>
        <w:tab/>
        <w:t>look on right -&gt; (int, int)</w:t>
      </w:r>
    </w:p>
    <w:p w14:paraId="0D8ADD8D" w14:textId="77777777" w:rsidR="003423B2" w:rsidRDefault="003423B2" w:rsidP="003423B2">
      <w:r>
        <w:tab/>
        <w:t>'</w:t>
      </w:r>
      <w:proofErr w:type="spellStart"/>
      <w:proofErr w:type="gramStart"/>
      <w:r>
        <w:t>pfn</w:t>
      </w:r>
      <w:proofErr w:type="spellEnd"/>
      <w:proofErr w:type="gramEnd"/>
      <w:r>
        <w:t xml:space="preserve"> is' 'pointer to' 'function accepting int, int' </w:t>
      </w:r>
    </w:p>
    <w:p w14:paraId="236211A3" w14:textId="77777777" w:rsidR="003423B2" w:rsidRDefault="003423B2" w:rsidP="003423B2"/>
    <w:p w14:paraId="044B6286" w14:textId="77777777" w:rsidR="003423B2" w:rsidRDefault="003423B2" w:rsidP="003423B2">
      <w:r>
        <w:tab/>
      </w:r>
      <w:r>
        <w:tab/>
        <w:t xml:space="preserve">look on right -&gt; nothing </w:t>
      </w:r>
    </w:p>
    <w:p w14:paraId="5B0F6D05" w14:textId="77777777" w:rsidR="003423B2" w:rsidRDefault="003423B2" w:rsidP="003423B2">
      <w:r>
        <w:tab/>
      </w:r>
      <w:r>
        <w:tab/>
        <w:t xml:space="preserve">look on left -&gt; int </w:t>
      </w:r>
    </w:p>
    <w:p w14:paraId="79D63773" w14:textId="77777777" w:rsidR="003423B2" w:rsidRDefault="003423B2" w:rsidP="003423B2"/>
    <w:p w14:paraId="2A1A206E" w14:textId="77777777" w:rsidR="003423B2" w:rsidRDefault="003423B2" w:rsidP="003423B2">
      <w:r>
        <w:tab/>
        <w:t>'</w:t>
      </w:r>
      <w:proofErr w:type="spellStart"/>
      <w:proofErr w:type="gramStart"/>
      <w:r>
        <w:t>pfn</w:t>
      </w:r>
      <w:proofErr w:type="spellEnd"/>
      <w:proofErr w:type="gramEnd"/>
      <w:r>
        <w:t xml:space="preserve"> is' 'pointer to' 'function accepting int, int' 'returning int'</w:t>
      </w:r>
    </w:p>
    <w:p w14:paraId="475AD3EF" w14:textId="77777777" w:rsidR="003423B2" w:rsidRDefault="003423B2" w:rsidP="003423B2">
      <w:r>
        <w:tab/>
      </w:r>
      <w:r>
        <w:tab/>
        <w:t xml:space="preserve">look on right -&gt; nothing </w:t>
      </w:r>
    </w:p>
    <w:p w14:paraId="0281459B" w14:textId="77777777" w:rsidR="003423B2" w:rsidRDefault="003423B2" w:rsidP="003423B2">
      <w:r>
        <w:tab/>
      </w:r>
      <w:r>
        <w:tab/>
        <w:t xml:space="preserve">look on left -&gt; nothing </w:t>
      </w:r>
    </w:p>
    <w:p w14:paraId="3457ED41" w14:textId="77777777" w:rsidR="003423B2" w:rsidRDefault="003423B2" w:rsidP="003423B2"/>
    <w:p w14:paraId="2C3594F5" w14:textId="77777777" w:rsidR="003423B2" w:rsidRDefault="003423B2" w:rsidP="003423B2">
      <w:r>
        <w:tab/>
        <w:t>final: '</w:t>
      </w:r>
      <w:proofErr w:type="spellStart"/>
      <w:r>
        <w:t>pfn</w:t>
      </w:r>
      <w:proofErr w:type="spellEnd"/>
      <w:r>
        <w:t xml:space="preserve"> is' 'pointer to' 'function accepting int, int' 'returning int'</w:t>
      </w:r>
    </w:p>
    <w:p w14:paraId="1EA04A48" w14:textId="77777777" w:rsidR="003423B2" w:rsidRDefault="003423B2" w:rsidP="003423B2">
      <w:r>
        <w:t>#---------------------------------------------------------------------------------------------</w:t>
      </w:r>
    </w:p>
    <w:p w14:paraId="064E6661" w14:textId="77777777" w:rsidR="003423B2" w:rsidRDefault="003423B2" w:rsidP="003423B2">
      <w:r>
        <w:t xml:space="preserve">int **pp; </w:t>
      </w:r>
    </w:p>
    <w:p w14:paraId="08BA4FE3" w14:textId="77777777" w:rsidR="003423B2" w:rsidRDefault="003423B2" w:rsidP="003423B2">
      <w:r>
        <w:tab/>
        <w:t>start from variable name, 'pp'</w:t>
      </w:r>
    </w:p>
    <w:p w14:paraId="6E97773A" w14:textId="77777777" w:rsidR="003423B2" w:rsidRDefault="003423B2" w:rsidP="003423B2">
      <w:r>
        <w:tab/>
        <w:t>'</w:t>
      </w:r>
      <w:proofErr w:type="gramStart"/>
      <w:r>
        <w:t>pp</w:t>
      </w:r>
      <w:proofErr w:type="gramEnd"/>
      <w:r>
        <w:t xml:space="preserve"> is'</w:t>
      </w:r>
    </w:p>
    <w:p w14:paraId="43C5DC03" w14:textId="77777777" w:rsidR="003423B2" w:rsidRDefault="003423B2" w:rsidP="003423B2">
      <w:r>
        <w:tab/>
      </w:r>
      <w:r>
        <w:tab/>
        <w:t xml:space="preserve">look on right -&gt; nothing </w:t>
      </w:r>
    </w:p>
    <w:p w14:paraId="18964751" w14:textId="77777777" w:rsidR="003423B2" w:rsidRDefault="003423B2" w:rsidP="003423B2">
      <w:r>
        <w:tab/>
      </w:r>
      <w:r>
        <w:tab/>
        <w:t xml:space="preserve">look on left -&gt; * </w:t>
      </w:r>
    </w:p>
    <w:p w14:paraId="583ABB4D" w14:textId="77777777" w:rsidR="003423B2" w:rsidRDefault="003423B2" w:rsidP="003423B2">
      <w:r>
        <w:tab/>
        <w:t>'</w:t>
      </w:r>
      <w:proofErr w:type="gramStart"/>
      <w:r>
        <w:t>pp</w:t>
      </w:r>
      <w:proofErr w:type="gramEnd"/>
      <w:r>
        <w:t xml:space="preserve"> is' 'pointer to'</w:t>
      </w:r>
    </w:p>
    <w:p w14:paraId="603060BF" w14:textId="77777777" w:rsidR="003423B2" w:rsidRDefault="003423B2" w:rsidP="003423B2">
      <w:r>
        <w:tab/>
      </w:r>
      <w:r>
        <w:tab/>
        <w:t xml:space="preserve">look on right -&gt; nothing </w:t>
      </w:r>
    </w:p>
    <w:p w14:paraId="3AFC6F2E" w14:textId="77777777" w:rsidR="003423B2" w:rsidRDefault="003423B2" w:rsidP="003423B2">
      <w:r>
        <w:tab/>
      </w:r>
      <w:r>
        <w:tab/>
        <w:t xml:space="preserve">look on left -&gt; * </w:t>
      </w:r>
    </w:p>
    <w:p w14:paraId="014211DB" w14:textId="77777777" w:rsidR="003423B2" w:rsidRDefault="003423B2" w:rsidP="003423B2">
      <w:r>
        <w:tab/>
        <w:t>'</w:t>
      </w:r>
      <w:proofErr w:type="gramStart"/>
      <w:r>
        <w:t>pp</w:t>
      </w:r>
      <w:proofErr w:type="gramEnd"/>
      <w:r>
        <w:t xml:space="preserve"> is' 'pointer to' 'pointer to' </w:t>
      </w:r>
    </w:p>
    <w:p w14:paraId="5EB39F60" w14:textId="77777777" w:rsidR="003423B2" w:rsidRDefault="003423B2" w:rsidP="003423B2">
      <w:r>
        <w:lastRenderedPageBreak/>
        <w:tab/>
      </w:r>
      <w:r>
        <w:tab/>
        <w:t xml:space="preserve">look on right -&gt; nothing </w:t>
      </w:r>
    </w:p>
    <w:p w14:paraId="2BF61525" w14:textId="77777777" w:rsidR="003423B2" w:rsidRDefault="003423B2" w:rsidP="003423B2">
      <w:r>
        <w:tab/>
      </w:r>
      <w:r>
        <w:tab/>
        <w:t xml:space="preserve">look on left -&gt; int </w:t>
      </w:r>
    </w:p>
    <w:p w14:paraId="1A9607A2" w14:textId="77777777" w:rsidR="003423B2" w:rsidRDefault="003423B2" w:rsidP="003423B2">
      <w:r>
        <w:tab/>
        <w:t>'</w:t>
      </w:r>
      <w:proofErr w:type="gramStart"/>
      <w:r>
        <w:t>pp</w:t>
      </w:r>
      <w:proofErr w:type="gramEnd"/>
      <w:r>
        <w:t xml:space="preserve"> is' 'pointer to' 'pointer to' 'int'</w:t>
      </w:r>
    </w:p>
    <w:p w14:paraId="08AF8781" w14:textId="77777777" w:rsidR="003423B2" w:rsidRDefault="003423B2" w:rsidP="003423B2">
      <w:r>
        <w:tab/>
      </w:r>
      <w:r>
        <w:tab/>
        <w:t xml:space="preserve">look on right -&gt; nothing </w:t>
      </w:r>
    </w:p>
    <w:p w14:paraId="50EE1570" w14:textId="77777777" w:rsidR="003423B2" w:rsidRDefault="003423B2" w:rsidP="003423B2">
      <w:r>
        <w:tab/>
      </w:r>
      <w:r>
        <w:tab/>
        <w:t xml:space="preserve">look on left -&gt; nothing </w:t>
      </w:r>
    </w:p>
    <w:p w14:paraId="58B93EA8" w14:textId="77777777" w:rsidR="003423B2" w:rsidRDefault="003423B2" w:rsidP="003423B2">
      <w:r>
        <w:tab/>
      </w:r>
      <w:proofErr w:type="gramStart"/>
      <w:r>
        <w:t>final :</w:t>
      </w:r>
      <w:proofErr w:type="gramEnd"/>
      <w:r>
        <w:t xml:space="preserve"> 'pp is' 'pointer to' 'pointer to' 'int'</w:t>
      </w:r>
    </w:p>
    <w:p w14:paraId="55A58C1F" w14:textId="77777777" w:rsidR="003423B2" w:rsidRDefault="003423B2" w:rsidP="003423B2">
      <w:r>
        <w:t>#---------------------------------------------------------------------------------------------</w:t>
      </w:r>
    </w:p>
    <w:p w14:paraId="4AFD59FA" w14:textId="77777777" w:rsidR="003423B2" w:rsidRDefault="003423B2" w:rsidP="003423B2">
      <w:r>
        <w:t xml:space="preserve">Example </w:t>
      </w:r>
    </w:p>
    <w:p w14:paraId="7471A80E" w14:textId="77777777" w:rsidR="003423B2" w:rsidRDefault="003423B2" w:rsidP="003423B2">
      <w:r>
        <w:tab/>
      </w:r>
      <w:r>
        <w:tab/>
        <w:t xml:space="preserve">1. </w:t>
      </w:r>
      <w:r>
        <w:tab/>
        <w:t>int (*</w:t>
      </w:r>
      <w:proofErr w:type="gramStart"/>
      <w:r>
        <w:t>p[</w:t>
      </w:r>
      <w:proofErr w:type="gramEnd"/>
      <w:r>
        <w:t xml:space="preserve">4])(int, int); </w:t>
      </w:r>
    </w:p>
    <w:p w14:paraId="474911EE" w14:textId="77777777" w:rsidR="003423B2" w:rsidRDefault="003423B2" w:rsidP="003423B2">
      <w:r>
        <w:tab/>
      </w:r>
      <w:r>
        <w:tab/>
      </w:r>
      <w:r>
        <w:tab/>
        <w:t>start from variable name, 'p'</w:t>
      </w:r>
    </w:p>
    <w:p w14:paraId="5941A037" w14:textId="77777777" w:rsidR="003423B2" w:rsidRDefault="003423B2" w:rsidP="003423B2">
      <w:r>
        <w:tab/>
      </w:r>
      <w:r>
        <w:tab/>
      </w:r>
      <w:r>
        <w:tab/>
        <w:t>'p is'</w:t>
      </w:r>
    </w:p>
    <w:p w14:paraId="45AC4621" w14:textId="77777777" w:rsidR="003423B2" w:rsidRDefault="003423B2" w:rsidP="003423B2">
      <w:r>
        <w:tab/>
      </w:r>
      <w:r>
        <w:tab/>
      </w:r>
      <w:r>
        <w:tab/>
      </w:r>
      <w:r>
        <w:tab/>
        <w:t>look on right -&gt; [4]</w:t>
      </w:r>
    </w:p>
    <w:p w14:paraId="7D0B4C42" w14:textId="77777777" w:rsidR="003423B2" w:rsidRDefault="003423B2" w:rsidP="003423B2">
      <w:r>
        <w:tab/>
      </w:r>
      <w:r>
        <w:tab/>
      </w:r>
      <w:r>
        <w:tab/>
        <w:t>'p is' 'array 4 of'</w:t>
      </w:r>
    </w:p>
    <w:p w14:paraId="35796BE0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left -&gt; * </w:t>
      </w:r>
    </w:p>
    <w:p w14:paraId="0E2C396F" w14:textId="77777777" w:rsidR="003423B2" w:rsidRDefault="003423B2" w:rsidP="003423B2">
      <w:r>
        <w:tab/>
      </w:r>
      <w:r>
        <w:tab/>
      </w:r>
      <w:r>
        <w:tab/>
        <w:t>'p is' 'array 4 of' 'pointer to'</w:t>
      </w:r>
    </w:p>
    <w:p w14:paraId="51A40E9F" w14:textId="77777777" w:rsidR="003423B2" w:rsidRDefault="003423B2" w:rsidP="003423B2">
      <w:r>
        <w:tab/>
      </w:r>
      <w:r>
        <w:tab/>
      </w:r>
      <w:r>
        <w:tab/>
      </w:r>
      <w:r>
        <w:tab/>
        <w:t>look on right -&gt; (int, int)</w:t>
      </w:r>
    </w:p>
    <w:p w14:paraId="1DD1C58D" w14:textId="77777777" w:rsidR="003423B2" w:rsidRDefault="003423B2" w:rsidP="003423B2">
      <w:r>
        <w:tab/>
      </w:r>
      <w:r>
        <w:tab/>
      </w:r>
      <w:r>
        <w:tab/>
        <w:t>'p is' 'array 4 of' 'pointer to' 'function accepting int, int'</w:t>
      </w:r>
    </w:p>
    <w:p w14:paraId="13947942" w14:textId="77777777" w:rsidR="003423B2" w:rsidRDefault="003423B2" w:rsidP="003423B2">
      <w:r>
        <w:tab/>
      </w:r>
      <w:r>
        <w:tab/>
      </w:r>
      <w:r>
        <w:tab/>
      </w:r>
      <w:r>
        <w:tab/>
        <w:t>look on left -&gt; int</w:t>
      </w:r>
    </w:p>
    <w:p w14:paraId="41FC93F2" w14:textId="77777777" w:rsidR="003423B2" w:rsidRDefault="003423B2" w:rsidP="003423B2">
      <w:r>
        <w:tab/>
      </w:r>
      <w:r>
        <w:tab/>
      </w:r>
      <w:r>
        <w:tab/>
        <w:t>'p is' 'array 4 of' 'pointer to' 'function accepting int, int' 'returning int'</w:t>
      </w:r>
    </w:p>
    <w:p w14:paraId="11C482E2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right -&gt; nothing </w:t>
      </w:r>
    </w:p>
    <w:p w14:paraId="3ADDD505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left -&gt; nothing </w:t>
      </w:r>
    </w:p>
    <w:p w14:paraId="6B41EE24" w14:textId="77777777" w:rsidR="003423B2" w:rsidRDefault="003423B2" w:rsidP="003423B2">
      <w:r>
        <w:tab/>
      </w:r>
      <w:r>
        <w:tab/>
      </w:r>
      <w:r>
        <w:tab/>
      </w:r>
      <w:proofErr w:type="gramStart"/>
      <w:r>
        <w:t>final :</w:t>
      </w:r>
      <w:proofErr w:type="gramEnd"/>
      <w:r>
        <w:t xml:space="preserve"> 'p is' 'array 4 of' 'pointer to' 'function accepting int, int' 'returning int'</w:t>
      </w:r>
    </w:p>
    <w:p w14:paraId="5B59C64D" w14:textId="77777777" w:rsidR="003423B2" w:rsidRDefault="003423B2" w:rsidP="003423B2">
      <w:r>
        <w:tab/>
      </w:r>
      <w:r>
        <w:tab/>
      </w:r>
    </w:p>
    <w:p w14:paraId="1E194F1E" w14:textId="77777777" w:rsidR="003423B2" w:rsidRDefault="003423B2" w:rsidP="003423B2">
      <w:r>
        <w:tab/>
      </w:r>
      <w:r>
        <w:tab/>
        <w:t xml:space="preserve">2. </w:t>
      </w:r>
      <w:r>
        <w:tab/>
        <w:t>int (*</w:t>
      </w:r>
      <w:proofErr w:type="gramStart"/>
      <w:r>
        <w:t>f(</w:t>
      </w:r>
      <w:proofErr w:type="gramEnd"/>
      <w:r>
        <w:t xml:space="preserve">int, int))(int); </w:t>
      </w:r>
    </w:p>
    <w:p w14:paraId="4BFCEEE4" w14:textId="77777777" w:rsidR="003423B2" w:rsidRDefault="003423B2" w:rsidP="003423B2">
      <w:r>
        <w:tab/>
      </w:r>
      <w:r>
        <w:tab/>
      </w:r>
      <w:r>
        <w:tab/>
        <w:t>start from variable name, 'f'</w:t>
      </w:r>
    </w:p>
    <w:p w14:paraId="4165751F" w14:textId="77777777" w:rsidR="003423B2" w:rsidRDefault="003423B2" w:rsidP="003423B2">
      <w:r>
        <w:tab/>
      </w:r>
      <w:r>
        <w:tab/>
      </w:r>
      <w:r>
        <w:tab/>
        <w:t>'f is'</w:t>
      </w:r>
    </w:p>
    <w:p w14:paraId="6C4B0D5C" w14:textId="77777777" w:rsidR="003423B2" w:rsidRDefault="003423B2" w:rsidP="003423B2">
      <w:r>
        <w:tab/>
      </w:r>
      <w:r>
        <w:tab/>
      </w:r>
      <w:r>
        <w:tab/>
      </w:r>
      <w:r>
        <w:tab/>
        <w:t>look on right -&gt; (int, int)</w:t>
      </w:r>
    </w:p>
    <w:p w14:paraId="164C803B" w14:textId="77777777" w:rsidR="003423B2" w:rsidRDefault="003423B2" w:rsidP="003423B2">
      <w:r>
        <w:tab/>
      </w:r>
      <w:r>
        <w:tab/>
      </w:r>
      <w:r>
        <w:tab/>
        <w:t>'f is' 'function accepting int, int'</w:t>
      </w:r>
    </w:p>
    <w:p w14:paraId="0FE00A03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left -&gt; * </w:t>
      </w:r>
    </w:p>
    <w:p w14:paraId="20ECDFDF" w14:textId="77777777" w:rsidR="003423B2" w:rsidRDefault="003423B2" w:rsidP="003423B2">
      <w:r>
        <w:tab/>
      </w:r>
      <w:r>
        <w:tab/>
      </w:r>
      <w:r>
        <w:tab/>
        <w:t>'f is' 'function accepting int, int' 'returning pointer to'</w:t>
      </w:r>
    </w:p>
    <w:p w14:paraId="3A552C21" w14:textId="77777777" w:rsidR="003423B2" w:rsidRDefault="003423B2" w:rsidP="003423B2">
      <w:r>
        <w:tab/>
      </w:r>
      <w:r>
        <w:tab/>
      </w:r>
      <w:r>
        <w:tab/>
      </w:r>
      <w:r>
        <w:tab/>
        <w:t>look on right -&gt; (int)</w:t>
      </w:r>
    </w:p>
    <w:p w14:paraId="708AB7B7" w14:textId="77777777" w:rsidR="003423B2" w:rsidRDefault="003423B2" w:rsidP="003423B2">
      <w:r>
        <w:tab/>
      </w:r>
      <w:r>
        <w:tab/>
      </w:r>
      <w:r>
        <w:tab/>
        <w:t>'f is' 'function accepting int, int' 'returning pointer to' 'function accepting int'</w:t>
      </w:r>
    </w:p>
    <w:p w14:paraId="14B6DD7F" w14:textId="77777777" w:rsidR="003423B2" w:rsidRDefault="003423B2" w:rsidP="003423B2">
      <w:r>
        <w:tab/>
      </w:r>
      <w:r>
        <w:tab/>
      </w:r>
      <w:r>
        <w:tab/>
      </w:r>
      <w:r>
        <w:tab/>
        <w:t>look on left -&gt; int</w:t>
      </w:r>
    </w:p>
    <w:p w14:paraId="465C07E9" w14:textId="77777777" w:rsidR="003423B2" w:rsidRDefault="003423B2" w:rsidP="003423B2">
      <w:r>
        <w:tab/>
      </w:r>
      <w:r>
        <w:tab/>
      </w:r>
      <w:r>
        <w:tab/>
        <w:t>'f is' 'function accepting int, int' 'returning pointer to' 'function accepting int' 'returning int'</w:t>
      </w:r>
    </w:p>
    <w:p w14:paraId="53A84704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right -&gt; nothing </w:t>
      </w:r>
    </w:p>
    <w:p w14:paraId="79B94854" w14:textId="77777777" w:rsidR="003423B2" w:rsidRDefault="003423B2" w:rsidP="003423B2">
      <w:r>
        <w:tab/>
      </w:r>
      <w:r>
        <w:tab/>
      </w:r>
      <w:r>
        <w:tab/>
      </w:r>
      <w:r>
        <w:tab/>
        <w:t xml:space="preserve">look on left -&gt; nothing </w:t>
      </w:r>
    </w:p>
    <w:p w14:paraId="5418C396" w14:textId="77777777" w:rsidR="003423B2" w:rsidRDefault="003423B2" w:rsidP="003423B2">
      <w:r>
        <w:tab/>
      </w:r>
      <w:r>
        <w:tab/>
      </w:r>
      <w:r>
        <w:tab/>
        <w:t>final: 'f is' 'function accepting int, int' 'returning pointer to' 'function accepting int' 'returning int'</w:t>
      </w:r>
    </w:p>
    <w:p w14:paraId="5514421C" w14:textId="77777777" w:rsidR="003423B2" w:rsidRDefault="003423B2" w:rsidP="003423B2"/>
    <w:p w14:paraId="0539063D" w14:textId="77777777" w:rsidR="003423B2" w:rsidRDefault="003423B2" w:rsidP="003423B2">
      <w:r>
        <w:t xml:space="preserve">K &amp; R EXAMPLES </w:t>
      </w:r>
    </w:p>
    <w:p w14:paraId="77B1125F" w14:textId="77777777" w:rsidR="003423B2" w:rsidRDefault="003423B2" w:rsidP="003423B2"/>
    <w:p w14:paraId="5F1AB9E6" w14:textId="77777777" w:rsidR="003423B2" w:rsidRDefault="003423B2" w:rsidP="003423B2">
      <w:r>
        <w:t>[1] char **</w:t>
      </w:r>
      <w:proofErr w:type="spellStart"/>
      <w:r>
        <w:t>argv</w:t>
      </w:r>
      <w:proofErr w:type="spellEnd"/>
    </w:p>
    <w:p w14:paraId="1F5AA245" w14:textId="77777777" w:rsidR="003423B2" w:rsidRDefault="003423B2" w:rsidP="003423B2">
      <w:r>
        <w:tab/>
        <w:t>start from variable name: '</w:t>
      </w:r>
      <w:proofErr w:type="spellStart"/>
      <w:r>
        <w:t>argv</w:t>
      </w:r>
      <w:proofErr w:type="spellEnd"/>
      <w:r>
        <w:t>'</w:t>
      </w:r>
    </w:p>
    <w:p w14:paraId="730FF240" w14:textId="77777777" w:rsidR="003423B2" w:rsidRDefault="003423B2" w:rsidP="003423B2">
      <w:r>
        <w:tab/>
      </w:r>
      <w:r>
        <w:tab/>
        <w:t>'</w:t>
      </w:r>
      <w:proofErr w:type="spellStart"/>
      <w:proofErr w:type="gramStart"/>
      <w:r>
        <w:t>argv</w:t>
      </w:r>
      <w:proofErr w:type="spellEnd"/>
      <w:proofErr w:type="gramEnd"/>
      <w:r>
        <w:t xml:space="preserve"> is'</w:t>
      </w:r>
    </w:p>
    <w:p w14:paraId="45CD8280" w14:textId="77777777" w:rsidR="003423B2" w:rsidRDefault="003423B2" w:rsidP="003423B2">
      <w:r>
        <w:tab/>
      </w:r>
      <w:r>
        <w:tab/>
        <w:t xml:space="preserve">look on right -&gt; nothing </w:t>
      </w:r>
    </w:p>
    <w:p w14:paraId="78144F13" w14:textId="77777777" w:rsidR="003423B2" w:rsidRDefault="003423B2" w:rsidP="003423B2">
      <w:r>
        <w:tab/>
      </w:r>
      <w:r>
        <w:tab/>
        <w:t xml:space="preserve">look on left -&gt; * </w:t>
      </w:r>
    </w:p>
    <w:p w14:paraId="3E2A7F4B" w14:textId="77777777" w:rsidR="003423B2" w:rsidRDefault="003423B2" w:rsidP="003423B2">
      <w:r>
        <w:tab/>
        <w:t>'</w:t>
      </w:r>
      <w:proofErr w:type="spellStart"/>
      <w:proofErr w:type="gramStart"/>
      <w:r>
        <w:t>argv</w:t>
      </w:r>
      <w:proofErr w:type="spellEnd"/>
      <w:proofErr w:type="gramEnd"/>
      <w:r>
        <w:t xml:space="preserve"> is' 'pointer to'</w:t>
      </w:r>
    </w:p>
    <w:p w14:paraId="7F622F97" w14:textId="77777777" w:rsidR="003423B2" w:rsidRDefault="003423B2" w:rsidP="003423B2">
      <w:r>
        <w:tab/>
      </w:r>
      <w:r>
        <w:tab/>
        <w:t xml:space="preserve">look on right -&gt; nothing </w:t>
      </w:r>
    </w:p>
    <w:p w14:paraId="74C8C1C4" w14:textId="77777777" w:rsidR="003423B2" w:rsidRDefault="003423B2" w:rsidP="003423B2">
      <w:r>
        <w:tab/>
      </w:r>
      <w:r>
        <w:tab/>
        <w:t xml:space="preserve">look on left -&gt; * </w:t>
      </w:r>
    </w:p>
    <w:p w14:paraId="54BE7D9A" w14:textId="77777777" w:rsidR="003423B2" w:rsidRDefault="003423B2" w:rsidP="003423B2">
      <w:r>
        <w:tab/>
        <w:t>'</w:t>
      </w:r>
      <w:proofErr w:type="spellStart"/>
      <w:proofErr w:type="gramStart"/>
      <w:r>
        <w:t>argv</w:t>
      </w:r>
      <w:proofErr w:type="spellEnd"/>
      <w:proofErr w:type="gramEnd"/>
      <w:r>
        <w:t xml:space="preserve"> is' 'pointer to' 'pointer to'</w:t>
      </w:r>
    </w:p>
    <w:p w14:paraId="2AE57176" w14:textId="77777777" w:rsidR="003423B2" w:rsidRDefault="003423B2" w:rsidP="003423B2">
      <w:r>
        <w:tab/>
      </w:r>
      <w:r>
        <w:tab/>
        <w:t xml:space="preserve">look on right -&gt; nothing </w:t>
      </w:r>
    </w:p>
    <w:p w14:paraId="3F3E80A7" w14:textId="77777777" w:rsidR="003423B2" w:rsidRDefault="003423B2" w:rsidP="003423B2">
      <w:r>
        <w:tab/>
      </w:r>
      <w:r>
        <w:tab/>
        <w:t xml:space="preserve">look on left -&gt; char </w:t>
      </w:r>
    </w:p>
    <w:p w14:paraId="5BDA56C4" w14:textId="77777777" w:rsidR="003423B2" w:rsidRDefault="003423B2" w:rsidP="003423B2">
      <w:r>
        <w:lastRenderedPageBreak/>
        <w:tab/>
        <w:t>'</w:t>
      </w:r>
      <w:proofErr w:type="spellStart"/>
      <w:proofErr w:type="gramStart"/>
      <w:r>
        <w:t>argv</w:t>
      </w:r>
      <w:proofErr w:type="spellEnd"/>
      <w:proofErr w:type="gramEnd"/>
      <w:r>
        <w:t xml:space="preserve"> is' '</w:t>
      </w:r>
      <w:proofErr w:type="spellStart"/>
      <w:r>
        <w:t>poiner</w:t>
      </w:r>
      <w:proofErr w:type="spellEnd"/>
      <w:r>
        <w:t xml:space="preserve"> to' 'pointer to' 'char'</w:t>
      </w:r>
    </w:p>
    <w:p w14:paraId="623F7DB6" w14:textId="77777777" w:rsidR="003423B2" w:rsidRDefault="003423B2" w:rsidP="003423B2">
      <w:r>
        <w:tab/>
      </w:r>
      <w:r>
        <w:tab/>
        <w:t xml:space="preserve">look on </w:t>
      </w:r>
      <w:proofErr w:type="gramStart"/>
      <w:r>
        <w:t>right :</w:t>
      </w:r>
      <w:proofErr w:type="gramEnd"/>
      <w:r>
        <w:t xml:space="preserve"> nothing </w:t>
      </w:r>
    </w:p>
    <w:p w14:paraId="38C68729" w14:textId="77777777" w:rsidR="003423B2" w:rsidRDefault="003423B2" w:rsidP="003423B2">
      <w:r>
        <w:tab/>
      </w:r>
      <w:r>
        <w:tab/>
        <w:t xml:space="preserve">look on </w:t>
      </w:r>
      <w:proofErr w:type="gramStart"/>
      <w:r>
        <w:t>left :</w:t>
      </w:r>
      <w:proofErr w:type="gramEnd"/>
      <w:r>
        <w:t xml:space="preserve"> nothing </w:t>
      </w:r>
    </w:p>
    <w:p w14:paraId="333BF3C8" w14:textId="77777777" w:rsidR="003423B2" w:rsidRDefault="003423B2" w:rsidP="003423B2">
      <w:r>
        <w:tab/>
        <w:t>final: '</w:t>
      </w:r>
      <w:proofErr w:type="spellStart"/>
      <w:r>
        <w:t>argv</w:t>
      </w:r>
      <w:proofErr w:type="spellEnd"/>
      <w:r>
        <w:t xml:space="preserve"> is' '</w:t>
      </w:r>
      <w:proofErr w:type="spellStart"/>
      <w:r>
        <w:t>poiner</w:t>
      </w:r>
      <w:proofErr w:type="spellEnd"/>
      <w:r>
        <w:t xml:space="preserve"> to' 'pointer to' 'char'</w:t>
      </w:r>
    </w:p>
    <w:p w14:paraId="1E0408DD" w14:textId="77777777" w:rsidR="003423B2" w:rsidRDefault="003423B2" w:rsidP="003423B2"/>
    <w:p w14:paraId="1BD4CB85" w14:textId="77777777" w:rsidR="003423B2" w:rsidRDefault="003423B2" w:rsidP="003423B2">
      <w:r>
        <w:t>[2] int(*</w:t>
      </w:r>
      <w:proofErr w:type="spellStart"/>
      <w:proofErr w:type="gramStart"/>
      <w:r>
        <w:t>daytab</w:t>
      </w:r>
      <w:proofErr w:type="spellEnd"/>
      <w:r>
        <w:t>)[</w:t>
      </w:r>
      <w:proofErr w:type="gramEnd"/>
      <w:r>
        <w:t>13]</w:t>
      </w:r>
    </w:p>
    <w:p w14:paraId="4D9080DC" w14:textId="77777777" w:rsidR="003423B2" w:rsidRDefault="003423B2" w:rsidP="003423B2">
      <w:r>
        <w:tab/>
        <w:t>'</w:t>
      </w:r>
      <w:proofErr w:type="spellStart"/>
      <w:r>
        <w:t>daytab</w:t>
      </w:r>
      <w:proofErr w:type="spellEnd"/>
      <w:r>
        <w:t xml:space="preserve"> is' 'pointer to' 'array 13 of</w:t>
      </w:r>
      <w:proofErr w:type="gramStart"/>
      <w:r>
        <w:t>'  '</w:t>
      </w:r>
      <w:proofErr w:type="gramEnd"/>
      <w:r>
        <w:t>integers'</w:t>
      </w:r>
    </w:p>
    <w:p w14:paraId="3BAC6611" w14:textId="77777777" w:rsidR="003423B2" w:rsidRDefault="003423B2" w:rsidP="003423B2"/>
    <w:p w14:paraId="5FD47476" w14:textId="77777777" w:rsidR="003423B2" w:rsidRDefault="003423B2" w:rsidP="003423B2"/>
    <w:p w14:paraId="7484CE59" w14:textId="77777777" w:rsidR="003423B2" w:rsidRDefault="003423B2" w:rsidP="003423B2">
      <w:r>
        <w:t xml:space="preserve">[3] int* </w:t>
      </w:r>
      <w:proofErr w:type="spellStart"/>
      <w:proofErr w:type="gramStart"/>
      <w:r>
        <w:t>daytab</w:t>
      </w:r>
      <w:proofErr w:type="spellEnd"/>
      <w:r>
        <w:t>[</w:t>
      </w:r>
      <w:proofErr w:type="gramEnd"/>
      <w:r>
        <w:t>13]</w:t>
      </w:r>
    </w:p>
    <w:p w14:paraId="25ED135C" w14:textId="77777777" w:rsidR="003423B2" w:rsidRDefault="003423B2" w:rsidP="003423B2">
      <w:r>
        <w:tab/>
        <w:t>'</w:t>
      </w:r>
      <w:proofErr w:type="spellStart"/>
      <w:proofErr w:type="gramStart"/>
      <w:r>
        <w:t>daytab</w:t>
      </w:r>
      <w:proofErr w:type="spellEnd"/>
      <w:proofErr w:type="gramEnd"/>
      <w:r>
        <w:t xml:space="preserve"> is' 'array 13 of' 'pointer to' 'integers'</w:t>
      </w:r>
    </w:p>
    <w:p w14:paraId="130C80F9" w14:textId="77777777" w:rsidR="003423B2" w:rsidRDefault="003423B2" w:rsidP="003423B2"/>
    <w:p w14:paraId="61BC8E0C" w14:textId="77777777" w:rsidR="003423B2" w:rsidRDefault="003423B2" w:rsidP="003423B2">
      <w:r>
        <w:t xml:space="preserve">[4] void* </w:t>
      </w:r>
      <w:proofErr w:type="gramStart"/>
      <w:r>
        <w:t>comp(</w:t>
      </w:r>
      <w:proofErr w:type="gramEnd"/>
      <w:r>
        <w:t>)</w:t>
      </w:r>
    </w:p>
    <w:p w14:paraId="19A2480A" w14:textId="77777777" w:rsidR="003423B2" w:rsidRDefault="003423B2" w:rsidP="003423B2">
      <w:r>
        <w:tab/>
        <w:t>'</w:t>
      </w:r>
      <w:proofErr w:type="gramStart"/>
      <w:r>
        <w:t>comp</w:t>
      </w:r>
      <w:proofErr w:type="gramEnd"/>
      <w:r>
        <w:t xml:space="preserve"> is' 'function accepting void' 'returning pointer to' 'void'</w:t>
      </w:r>
    </w:p>
    <w:p w14:paraId="01B26DC5" w14:textId="77777777" w:rsidR="003423B2" w:rsidRDefault="003423B2" w:rsidP="003423B2"/>
    <w:p w14:paraId="3529D2A4" w14:textId="77777777" w:rsidR="003423B2" w:rsidRDefault="003423B2" w:rsidP="003423B2">
      <w:r>
        <w:t>[5] void(*</w:t>
      </w:r>
      <w:proofErr w:type="gramStart"/>
      <w:r>
        <w:t>comp)(</w:t>
      </w:r>
      <w:proofErr w:type="gramEnd"/>
      <w:r>
        <w:t>)</w:t>
      </w:r>
    </w:p>
    <w:p w14:paraId="2082C0A3" w14:textId="77777777" w:rsidR="003423B2" w:rsidRDefault="003423B2" w:rsidP="003423B2">
      <w:r>
        <w:tab/>
        <w:t>'</w:t>
      </w:r>
      <w:proofErr w:type="gramStart"/>
      <w:r>
        <w:t>comp</w:t>
      </w:r>
      <w:proofErr w:type="gramEnd"/>
      <w:r>
        <w:t xml:space="preserve"> is' 'pointer to' 'function accepting void' 'returning void'</w:t>
      </w:r>
    </w:p>
    <w:p w14:paraId="5324FCA3" w14:textId="77777777" w:rsidR="003423B2" w:rsidRDefault="003423B2" w:rsidP="003423B2"/>
    <w:p w14:paraId="4CFCE7BC" w14:textId="77777777" w:rsidR="003423B2" w:rsidRDefault="003423B2" w:rsidP="003423B2">
      <w:r>
        <w:t>[6] char(*(*</w:t>
      </w:r>
      <w:proofErr w:type="gramStart"/>
      <w:r>
        <w:t>x(</w:t>
      </w:r>
      <w:proofErr w:type="gramEnd"/>
      <w:r>
        <w:t>))[])()</w:t>
      </w:r>
    </w:p>
    <w:p w14:paraId="1D52EE11" w14:textId="77777777" w:rsidR="003423B2" w:rsidRDefault="003423B2" w:rsidP="003423B2">
      <w:r>
        <w:tab/>
        <w:t>'x is' 'a function accepting nothing' 'returning pointer to' 'array of' 'pointer to' 'function accepting nothing'</w:t>
      </w:r>
    </w:p>
    <w:p w14:paraId="1183C2B1" w14:textId="77777777" w:rsidR="003423B2" w:rsidRDefault="003423B2" w:rsidP="003423B2">
      <w:r>
        <w:tab/>
        <w:t>'</w:t>
      </w:r>
      <w:proofErr w:type="gramStart"/>
      <w:r>
        <w:t>returning</w:t>
      </w:r>
      <w:proofErr w:type="gramEnd"/>
      <w:r>
        <w:t xml:space="preserve"> char'</w:t>
      </w:r>
    </w:p>
    <w:p w14:paraId="06D0C2D7" w14:textId="77777777" w:rsidR="003423B2" w:rsidRDefault="003423B2" w:rsidP="003423B2"/>
    <w:p w14:paraId="11CF70F9" w14:textId="77777777" w:rsidR="003423B2" w:rsidRDefault="003423B2" w:rsidP="003423B2">
      <w:r>
        <w:t>[7] char(*(*</w:t>
      </w:r>
      <w:proofErr w:type="gramStart"/>
      <w:r>
        <w:t>x[</w:t>
      </w:r>
      <w:proofErr w:type="gramEnd"/>
      <w:r>
        <w:t>3])())[5]</w:t>
      </w:r>
    </w:p>
    <w:p w14:paraId="5E2DC324" w14:textId="77777777" w:rsidR="003423B2" w:rsidRDefault="003423B2" w:rsidP="003423B2">
      <w:r>
        <w:tab/>
        <w:t xml:space="preserve">start from variable </w:t>
      </w:r>
      <w:proofErr w:type="gramStart"/>
      <w:r>
        <w:t>name :</w:t>
      </w:r>
      <w:proofErr w:type="gramEnd"/>
      <w:r>
        <w:t xml:space="preserve"> 'x'</w:t>
      </w:r>
      <w:r>
        <w:tab/>
      </w:r>
    </w:p>
    <w:p w14:paraId="1CA42F3F" w14:textId="77777777" w:rsidR="003423B2" w:rsidRDefault="003423B2" w:rsidP="003423B2">
      <w:r>
        <w:tab/>
        <w:t xml:space="preserve">'x is'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char(*(*</w:t>
      </w:r>
      <w:r>
        <w:tab/>
      </w:r>
      <w:r>
        <w:tab/>
        <w:t>x</w:t>
      </w:r>
      <w:r>
        <w:tab/>
      </w:r>
      <w:r>
        <w:tab/>
        <w:t>[3</w:t>
      </w:r>
      <w:proofErr w:type="gramStart"/>
      <w:r>
        <w:t>])(</w:t>
      </w:r>
      <w:proofErr w:type="gramEnd"/>
      <w:r>
        <w:t>))[5]</w:t>
      </w:r>
    </w:p>
    <w:p w14:paraId="61B53E54" w14:textId="77777777" w:rsidR="003423B2" w:rsidRDefault="003423B2" w:rsidP="003423B2">
      <w:r>
        <w:tab/>
      </w:r>
      <w:r>
        <w:tab/>
        <w:t>look right -&gt; [3]</w:t>
      </w:r>
    </w:p>
    <w:p w14:paraId="0125106F" w14:textId="77777777" w:rsidR="003423B2" w:rsidRDefault="003423B2" w:rsidP="003423B2">
      <w:r>
        <w:tab/>
        <w:t>'x is array 3 of'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char(*(*</w:t>
      </w:r>
      <w:r>
        <w:tab/>
      </w:r>
      <w:r>
        <w:tab/>
      </w:r>
      <w:proofErr w:type="gramStart"/>
      <w:r>
        <w:t>x[</w:t>
      </w:r>
      <w:proofErr w:type="gramEnd"/>
      <w:r>
        <w:t>3])</w:t>
      </w:r>
      <w:r>
        <w:tab/>
      </w:r>
      <w:r>
        <w:tab/>
        <w:t>())[5]</w:t>
      </w:r>
    </w:p>
    <w:p w14:paraId="05F425BB" w14:textId="77777777" w:rsidR="003423B2" w:rsidRDefault="003423B2" w:rsidP="003423B2">
      <w:r>
        <w:tab/>
      </w:r>
      <w:r>
        <w:tab/>
        <w:t xml:space="preserve">look left -&gt; * </w:t>
      </w:r>
    </w:p>
    <w:p w14:paraId="02581B47" w14:textId="77777777" w:rsidR="003423B2" w:rsidRDefault="003423B2" w:rsidP="003423B2">
      <w:r>
        <w:tab/>
        <w:t>'x is' 'array 3 of' 'pointer to'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char(*</w:t>
      </w:r>
      <w:r>
        <w:tab/>
      </w:r>
      <w:r>
        <w:tab/>
        <w:t>(*</w:t>
      </w:r>
      <w:proofErr w:type="gramStart"/>
      <w:r>
        <w:t>x[</w:t>
      </w:r>
      <w:proofErr w:type="gramEnd"/>
      <w:r>
        <w:t>3])</w:t>
      </w:r>
      <w:r>
        <w:tab/>
      </w:r>
      <w:r>
        <w:tab/>
        <w:t>())[5]</w:t>
      </w:r>
    </w:p>
    <w:p w14:paraId="091B3571" w14:textId="77777777" w:rsidR="003423B2" w:rsidRDefault="003423B2" w:rsidP="003423B2">
      <w:r>
        <w:tab/>
      </w:r>
      <w:r>
        <w:tab/>
        <w:t>look on right -&gt; ()</w:t>
      </w:r>
    </w:p>
    <w:p w14:paraId="73DDDE8F" w14:textId="77777777" w:rsidR="003423B2" w:rsidRDefault="003423B2" w:rsidP="003423B2">
      <w:r>
        <w:tab/>
        <w:t>'x is' 'array 3 of' 'pointer to' 'function accepting nothing'</w:t>
      </w:r>
      <w:r>
        <w:tab/>
      </w:r>
      <w:r>
        <w:tab/>
      </w:r>
      <w:proofErr w:type="gramStart"/>
      <w:r>
        <w:t>char(</w:t>
      </w:r>
      <w:proofErr w:type="gramEnd"/>
      <w:r>
        <w:t xml:space="preserve">* </w:t>
      </w:r>
      <w:r>
        <w:tab/>
      </w:r>
      <w:r>
        <w:tab/>
        <w:t>(*x[3])()</w:t>
      </w:r>
      <w:r>
        <w:tab/>
        <w:t>)[5]</w:t>
      </w:r>
    </w:p>
    <w:p w14:paraId="21AFFD4B" w14:textId="77777777" w:rsidR="003423B2" w:rsidRDefault="003423B2" w:rsidP="003423B2">
      <w:r>
        <w:tab/>
      </w:r>
      <w:r>
        <w:tab/>
        <w:t xml:space="preserve">look on left -&gt; * </w:t>
      </w:r>
    </w:p>
    <w:p w14:paraId="7794D96B" w14:textId="77777777" w:rsidR="003423B2" w:rsidRDefault="003423B2" w:rsidP="003423B2">
      <w:r>
        <w:tab/>
        <w:t xml:space="preserve">'x is' 'array 3 of' 'pointer to' 'function accepting nothing' </w:t>
      </w:r>
      <w:r>
        <w:tab/>
      </w:r>
      <w:r>
        <w:tab/>
      </w:r>
      <w:proofErr w:type="gramStart"/>
      <w:r>
        <w:t xml:space="preserve">char(  </w:t>
      </w:r>
      <w:proofErr w:type="gramEnd"/>
      <w:r>
        <w:t xml:space="preserve">     * (*x[3])()</w:t>
      </w:r>
      <w:r>
        <w:tab/>
      </w:r>
      <w:r>
        <w:tab/>
        <w:t>)[5]</w:t>
      </w:r>
    </w:p>
    <w:p w14:paraId="2465E066" w14:textId="77777777" w:rsidR="003423B2" w:rsidRDefault="003423B2" w:rsidP="003423B2">
      <w:r>
        <w:tab/>
        <w:t>'</w:t>
      </w:r>
      <w:proofErr w:type="gramStart"/>
      <w:r>
        <w:t>returning</w:t>
      </w:r>
      <w:proofErr w:type="gramEnd"/>
      <w:r>
        <w:t xml:space="preserve"> pointer to'</w:t>
      </w:r>
    </w:p>
    <w:p w14:paraId="735E6CB6" w14:textId="77777777" w:rsidR="003423B2" w:rsidRDefault="003423B2" w:rsidP="003423B2">
      <w:r>
        <w:tab/>
      </w:r>
      <w:r>
        <w:tab/>
        <w:t xml:space="preserve">look on right -&gt; [] </w:t>
      </w:r>
    </w:p>
    <w:p w14:paraId="087D8326" w14:textId="77777777" w:rsidR="003423B2" w:rsidRDefault="003423B2" w:rsidP="003423B2">
      <w:r>
        <w:tab/>
        <w:t>'x is' 'array 3 of' 'pointer to' 'function accepting nothing'</w:t>
      </w:r>
      <w:r>
        <w:tab/>
      </w:r>
      <w:r>
        <w:tab/>
      </w:r>
      <w:proofErr w:type="gramStart"/>
      <w:r>
        <w:t xml:space="preserve">char(  </w:t>
      </w:r>
      <w:proofErr w:type="gramEnd"/>
      <w:r>
        <w:t xml:space="preserve">     *(*x[3])())[5]</w:t>
      </w:r>
    </w:p>
    <w:p w14:paraId="521CF430" w14:textId="77777777" w:rsidR="003423B2" w:rsidRDefault="003423B2" w:rsidP="003423B2">
      <w:r>
        <w:tab/>
        <w:t>'</w:t>
      </w:r>
      <w:proofErr w:type="gramStart"/>
      <w:r>
        <w:t>returning</w:t>
      </w:r>
      <w:proofErr w:type="gramEnd"/>
      <w:r>
        <w:t xml:space="preserve"> pointer to' 'array five of' </w:t>
      </w:r>
    </w:p>
    <w:p w14:paraId="3BD0B5CC" w14:textId="77777777" w:rsidR="003423B2" w:rsidRDefault="003423B2" w:rsidP="003423B2">
      <w:r>
        <w:tab/>
      </w:r>
      <w:r>
        <w:tab/>
        <w:t>look on left -&gt; char</w:t>
      </w:r>
    </w:p>
    <w:p w14:paraId="50DB1D36" w14:textId="77777777" w:rsidR="003423B2" w:rsidRDefault="003423B2" w:rsidP="003423B2">
      <w:r>
        <w:tab/>
        <w:t>'x is' 'array 3 of' 'pointer to' 'function accepting nothing'</w:t>
      </w:r>
      <w:r>
        <w:tab/>
      </w:r>
      <w:r>
        <w:tab/>
        <w:t>char(*(*</w:t>
      </w:r>
      <w:proofErr w:type="gramStart"/>
      <w:r>
        <w:t>x[</w:t>
      </w:r>
      <w:proofErr w:type="gramEnd"/>
      <w:r>
        <w:t>3])())[5]</w:t>
      </w:r>
    </w:p>
    <w:p w14:paraId="00FC931D" w14:textId="77777777" w:rsidR="003423B2" w:rsidRDefault="003423B2" w:rsidP="003423B2">
      <w:r>
        <w:tab/>
        <w:t>'</w:t>
      </w:r>
      <w:proofErr w:type="gramStart"/>
      <w:r>
        <w:t>returning</w:t>
      </w:r>
      <w:proofErr w:type="gramEnd"/>
      <w:r>
        <w:t xml:space="preserve"> pointer to' 'array five of' 'char'</w:t>
      </w:r>
    </w:p>
    <w:p w14:paraId="74A461A0" w14:textId="77777777" w:rsidR="003423B2" w:rsidRDefault="003423B2" w:rsidP="003423B2">
      <w:r>
        <w:tab/>
      </w:r>
      <w:r>
        <w:tab/>
        <w:t xml:space="preserve">look on right -&gt; nothing </w:t>
      </w:r>
    </w:p>
    <w:p w14:paraId="614229C4" w14:textId="77777777" w:rsidR="003423B2" w:rsidRDefault="003423B2" w:rsidP="003423B2">
      <w:r>
        <w:tab/>
      </w:r>
      <w:r>
        <w:tab/>
        <w:t xml:space="preserve">look on left -&gt; nothing </w:t>
      </w:r>
    </w:p>
    <w:p w14:paraId="42492622" w14:textId="77777777" w:rsidR="003423B2" w:rsidRDefault="003423B2" w:rsidP="003423B2"/>
    <w:p w14:paraId="0B48CFB4" w14:textId="77777777" w:rsidR="003423B2" w:rsidRDefault="003423B2" w:rsidP="003423B2">
      <w:r>
        <w:tab/>
        <w:t xml:space="preserve">final: x is array 3 of pointers to function accepting nothing </w:t>
      </w:r>
    </w:p>
    <w:p w14:paraId="0354EEB5" w14:textId="77777777" w:rsidR="003423B2" w:rsidRDefault="003423B2" w:rsidP="003423B2">
      <w:r>
        <w:tab/>
      </w:r>
      <w:r>
        <w:tab/>
        <w:t xml:space="preserve">   returning pointer to array 5 of char.  </w:t>
      </w:r>
    </w:p>
    <w:p w14:paraId="6C563FB6" w14:textId="77777777" w:rsidR="003423B2" w:rsidRDefault="003423B2" w:rsidP="003423B2"/>
    <w:p w14:paraId="43D71E88" w14:textId="77777777" w:rsidR="003423B2" w:rsidRDefault="003423B2" w:rsidP="003423B2">
      <w:r>
        <w:t>[</w:t>
      </w:r>
      <w:proofErr w:type="gramStart"/>
      <w:r>
        <w:t>EXERCISE :</w:t>
      </w:r>
      <w:proofErr w:type="gramEnd"/>
      <w:r>
        <w:t xml:space="preserve"> DRAW MEMORY BLOCK DIAGRAMS OF EACH DATA DEFINITION STATEMENT THAT HAS BEEN WRITTEN ABOVE]</w:t>
      </w:r>
    </w:p>
    <w:p w14:paraId="2EBB2A17" w14:textId="77777777" w:rsidR="003423B2" w:rsidRDefault="003423B2" w:rsidP="003423B2"/>
    <w:p w14:paraId="5D4A704C" w14:textId="77777777" w:rsidR="003423B2" w:rsidRDefault="003423B2" w:rsidP="003423B2">
      <w:r>
        <w:lastRenderedPageBreak/>
        <w:t>void (*</w:t>
      </w:r>
      <w:proofErr w:type="gramStart"/>
      <w:r>
        <w:t>f(</w:t>
      </w:r>
      <w:proofErr w:type="gramEnd"/>
      <w:r>
        <w:t xml:space="preserve">int, int(*)(void)))(void); </w:t>
      </w:r>
    </w:p>
    <w:p w14:paraId="0BC2F971" w14:textId="77777777" w:rsidR="003423B2" w:rsidRDefault="003423B2" w:rsidP="003423B2">
      <w:r>
        <w:tab/>
      </w:r>
    </w:p>
    <w:p w14:paraId="51E811C2" w14:textId="77777777" w:rsidR="003423B2" w:rsidRDefault="003423B2" w:rsidP="003423B2">
      <w:r>
        <w:t>void (*</w:t>
      </w:r>
      <w:proofErr w:type="gramStart"/>
      <w:r>
        <w:t>signal(</w:t>
      </w:r>
      <w:proofErr w:type="gramEnd"/>
      <w:r>
        <w:t>int, void(*)(int)))(int)</w:t>
      </w:r>
    </w:p>
    <w:p w14:paraId="4EFE11AC" w14:textId="77777777" w:rsidR="003423B2" w:rsidRDefault="003423B2" w:rsidP="003423B2"/>
    <w:p w14:paraId="03F8D74B" w14:textId="77777777" w:rsidR="003423B2" w:rsidRDefault="003423B2" w:rsidP="003423B2"/>
    <w:p w14:paraId="7C68099F" w14:textId="77777777" w:rsidR="003423B2" w:rsidRDefault="003423B2" w:rsidP="003423B2">
      <w:r>
        <w:t xml:space="preserve">int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pthread_t</w:t>
      </w:r>
      <w:proofErr w:type="spellEnd"/>
      <w:r>
        <w:t xml:space="preserve">*, </w:t>
      </w:r>
      <w:proofErr w:type="spellStart"/>
      <w:r>
        <w:t>pthread_attr_t</w:t>
      </w:r>
      <w:proofErr w:type="spellEnd"/>
      <w:r>
        <w:t xml:space="preserve">*, void*(*)(void*), void*); </w:t>
      </w:r>
    </w:p>
    <w:p w14:paraId="3E460D80" w14:textId="77777777" w:rsidR="003423B2" w:rsidRDefault="003423B2" w:rsidP="003423B2">
      <w:r>
        <w:tab/>
      </w:r>
      <w:proofErr w:type="spellStart"/>
      <w:r>
        <w:t>pthread_create</w:t>
      </w:r>
      <w:proofErr w:type="spellEnd"/>
      <w:r>
        <w:t xml:space="preserve"> is a function accepting </w:t>
      </w:r>
    </w:p>
    <w:p w14:paraId="2080C157" w14:textId="77777777" w:rsidR="003423B2" w:rsidRDefault="003423B2" w:rsidP="003423B2">
      <w:r>
        <w:tab/>
      </w:r>
      <w:r>
        <w:tab/>
        <w:t>FP</w:t>
      </w:r>
      <w:proofErr w:type="gramStart"/>
      <w:r>
        <w:t>1 :</w:t>
      </w:r>
      <w:proofErr w:type="gramEnd"/>
      <w:r>
        <w:t xml:space="preserve"> pointer to </w:t>
      </w:r>
      <w:proofErr w:type="spellStart"/>
      <w:r>
        <w:t>pthread_t</w:t>
      </w:r>
      <w:proofErr w:type="spellEnd"/>
      <w:r>
        <w:t xml:space="preserve"> </w:t>
      </w:r>
    </w:p>
    <w:p w14:paraId="0685F848" w14:textId="77777777" w:rsidR="003423B2" w:rsidRDefault="003423B2" w:rsidP="003423B2">
      <w:r>
        <w:tab/>
      </w:r>
      <w:r>
        <w:tab/>
        <w:t>FP</w:t>
      </w:r>
      <w:proofErr w:type="gramStart"/>
      <w:r>
        <w:t>2 :</w:t>
      </w:r>
      <w:proofErr w:type="gramEnd"/>
      <w:r>
        <w:t xml:space="preserve"> pointer to </w:t>
      </w:r>
      <w:proofErr w:type="spellStart"/>
      <w:r>
        <w:t>pthread_attr_t</w:t>
      </w:r>
      <w:proofErr w:type="spellEnd"/>
      <w:r>
        <w:t xml:space="preserve"> </w:t>
      </w:r>
    </w:p>
    <w:p w14:paraId="5C92952E" w14:textId="77777777" w:rsidR="003423B2" w:rsidRDefault="003423B2" w:rsidP="003423B2">
      <w:r>
        <w:tab/>
      </w:r>
      <w:r>
        <w:tab/>
        <w:t>FP</w:t>
      </w:r>
      <w:proofErr w:type="gramStart"/>
      <w:r>
        <w:t>3 :</w:t>
      </w:r>
      <w:proofErr w:type="gramEnd"/>
      <w:r>
        <w:t xml:space="preserve"> pointer to a function accepting pointer to void returning pointer to void</w:t>
      </w:r>
    </w:p>
    <w:p w14:paraId="7E71FA4C" w14:textId="77777777" w:rsidR="003423B2" w:rsidRDefault="003423B2" w:rsidP="003423B2">
      <w:r>
        <w:tab/>
      </w:r>
      <w:r>
        <w:tab/>
        <w:t>FP</w:t>
      </w:r>
      <w:proofErr w:type="gramStart"/>
      <w:r>
        <w:t>4 :</w:t>
      </w:r>
      <w:proofErr w:type="gramEnd"/>
      <w:r>
        <w:t xml:space="preserve"> pointer to void</w:t>
      </w:r>
    </w:p>
    <w:p w14:paraId="759C27B9" w14:textId="77777777" w:rsidR="003423B2" w:rsidRDefault="003423B2" w:rsidP="003423B2">
      <w:r>
        <w:tab/>
      </w:r>
      <w:proofErr w:type="spellStart"/>
      <w:r>
        <w:t>retruns</w:t>
      </w:r>
      <w:proofErr w:type="spellEnd"/>
      <w:r>
        <w:t xml:space="preserve"> integer </w:t>
      </w:r>
    </w:p>
    <w:p w14:paraId="02ACD6A0" w14:textId="77777777" w:rsidR="003423B2" w:rsidRDefault="003423B2" w:rsidP="003423B2"/>
    <w:p w14:paraId="3BB279B0" w14:textId="77777777" w:rsidR="003423B2" w:rsidRDefault="003423B2" w:rsidP="003423B2"/>
    <w:p w14:paraId="48F32C4E" w14:textId="77777777" w:rsidR="003423B2" w:rsidRDefault="003423B2" w:rsidP="003423B2"/>
    <w:p w14:paraId="33F7953D" w14:textId="77777777" w:rsidR="003423B2" w:rsidRDefault="003423B2" w:rsidP="003423B2">
      <w:r>
        <w:t xml:space="preserve">int </w:t>
      </w:r>
      <w:proofErr w:type="spellStart"/>
      <w:proofErr w:type="gramStart"/>
      <w:r>
        <w:t>scandir</w:t>
      </w:r>
      <w:proofErr w:type="spellEnd"/>
      <w:r>
        <w:t>(</w:t>
      </w:r>
      <w:proofErr w:type="gramEnd"/>
      <w:r>
        <w:t xml:space="preserve">const char*, struct </w:t>
      </w:r>
      <w:proofErr w:type="spellStart"/>
      <w:r>
        <w:t>dirent</w:t>
      </w:r>
      <w:proofErr w:type="spellEnd"/>
      <w:r>
        <w:t xml:space="preserve">***, int(*)(struct </w:t>
      </w:r>
      <w:proofErr w:type="spellStart"/>
      <w:r>
        <w:t>dirent</w:t>
      </w:r>
      <w:proofErr w:type="spellEnd"/>
      <w:r>
        <w:t xml:space="preserve">*), </w:t>
      </w:r>
    </w:p>
    <w:p w14:paraId="3C250407" w14:textId="77777777" w:rsidR="003423B2" w:rsidRDefault="003423B2" w:rsidP="003423B2">
      <w:r>
        <w:tab/>
      </w:r>
      <w:r>
        <w:tab/>
      </w:r>
      <w:r>
        <w:tab/>
      </w:r>
      <w:proofErr w:type="gramStart"/>
      <w:r>
        <w:t>int(</w:t>
      </w:r>
      <w:proofErr w:type="gramEnd"/>
      <w:r>
        <w:t xml:space="preserve">*)(struct </w:t>
      </w:r>
      <w:proofErr w:type="spellStart"/>
      <w:r>
        <w:t>dirent</w:t>
      </w:r>
      <w:proofErr w:type="spellEnd"/>
      <w:r>
        <w:t xml:space="preserve">**, struct </w:t>
      </w:r>
      <w:proofErr w:type="spellStart"/>
      <w:r>
        <w:t>dirent</w:t>
      </w:r>
      <w:proofErr w:type="spellEnd"/>
      <w:r>
        <w:t xml:space="preserve">**)); </w:t>
      </w:r>
    </w:p>
    <w:p w14:paraId="7318433A" w14:textId="77777777" w:rsidR="003423B2" w:rsidRDefault="003423B2" w:rsidP="003423B2"/>
    <w:p w14:paraId="04D7FB3D" w14:textId="77777777" w:rsidR="003423B2" w:rsidRDefault="003423B2" w:rsidP="003423B2">
      <w:r>
        <w:tab/>
      </w:r>
      <w:proofErr w:type="spellStart"/>
      <w:r>
        <w:t>scandir</w:t>
      </w:r>
      <w:proofErr w:type="spellEnd"/>
      <w:r>
        <w:t xml:space="preserve"> is a function accepting </w:t>
      </w:r>
    </w:p>
    <w:p w14:paraId="6CCE0DAD" w14:textId="77777777" w:rsidR="003423B2" w:rsidRDefault="003423B2" w:rsidP="003423B2">
      <w:r>
        <w:tab/>
      </w:r>
      <w:r>
        <w:tab/>
        <w:t>FP1: pointer to const char</w:t>
      </w:r>
    </w:p>
    <w:p w14:paraId="37EFA0BB" w14:textId="77777777" w:rsidR="003423B2" w:rsidRDefault="003423B2" w:rsidP="003423B2">
      <w:r>
        <w:tab/>
      </w:r>
      <w:r>
        <w:tab/>
        <w:t xml:space="preserve">FP2: pointer to pointer to pointer to struct </w:t>
      </w:r>
      <w:proofErr w:type="spellStart"/>
      <w:r>
        <w:t>dirent</w:t>
      </w:r>
      <w:proofErr w:type="spellEnd"/>
      <w:r>
        <w:t xml:space="preserve"> </w:t>
      </w:r>
    </w:p>
    <w:p w14:paraId="7EF5FB93" w14:textId="77777777" w:rsidR="003423B2" w:rsidRDefault="003423B2" w:rsidP="003423B2">
      <w:r>
        <w:tab/>
      </w:r>
      <w:r>
        <w:tab/>
        <w:t xml:space="preserve">FP3: pointer to a function accepting pointer to struct </w:t>
      </w:r>
      <w:proofErr w:type="spellStart"/>
      <w:r>
        <w:t>dirent</w:t>
      </w:r>
      <w:proofErr w:type="spellEnd"/>
      <w:r>
        <w:t xml:space="preserve"> and returning int </w:t>
      </w:r>
    </w:p>
    <w:p w14:paraId="3DC127D8" w14:textId="77777777" w:rsidR="003423B2" w:rsidRDefault="003423B2" w:rsidP="003423B2">
      <w:r>
        <w:tab/>
      </w:r>
      <w:r>
        <w:tab/>
        <w:t xml:space="preserve">FP4: pointer to a function accepting </w:t>
      </w:r>
    </w:p>
    <w:p w14:paraId="3622639C" w14:textId="77777777" w:rsidR="003423B2" w:rsidRDefault="003423B2" w:rsidP="003423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FP1: pointer to pointer to struct </w:t>
      </w:r>
      <w:proofErr w:type="spellStart"/>
      <w:r>
        <w:t>dirent</w:t>
      </w:r>
      <w:proofErr w:type="spellEnd"/>
      <w:r>
        <w:t xml:space="preserve">, </w:t>
      </w:r>
    </w:p>
    <w:p w14:paraId="60541EDA" w14:textId="77777777" w:rsidR="003423B2" w:rsidRDefault="003423B2" w:rsidP="003423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FP2: pointer to pointer to struct </w:t>
      </w:r>
      <w:proofErr w:type="spellStart"/>
      <w:r>
        <w:t>dirent</w:t>
      </w:r>
      <w:proofErr w:type="spellEnd"/>
      <w:r>
        <w:t xml:space="preserve"> </w:t>
      </w:r>
    </w:p>
    <w:p w14:paraId="16308077" w14:textId="77777777" w:rsidR="003423B2" w:rsidRDefault="003423B2" w:rsidP="003423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returning int </w:t>
      </w:r>
    </w:p>
    <w:p w14:paraId="5DBD24F4" w14:textId="77777777" w:rsidR="003423B2" w:rsidRDefault="003423B2" w:rsidP="003423B2">
      <w:r>
        <w:tab/>
        <w:t xml:space="preserve">returning int </w:t>
      </w:r>
    </w:p>
    <w:p w14:paraId="3C3F88AC" w14:textId="77777777" w:rsidR="003423B2" w:rsidRDefault="003423B2" w:rsidP="003423B2"/>
    <w:p w14:paraId="6C6AF4C4" w14:textId="77777777" w:rsidR="003423B2" w:rsidRDefault="003423B2" w:rsidP="003423B2">
      <w:r>
        <w:t>char (*(*[3</w:t>
      </w:r>
      <w:proofErr w:type="gramStart"/>
      <w:r>
        <w:t>])(</w:t>
      </w:r>
      <w:proofErr w:type="gramEnd"/>
      <w:r>
        <w:t xml:space="preserve">))[5]; </w:t>
      </w:r>
    </w:p>
    <w:p w14:paraId="5E3CEB94" w14:textId="77777777" w:rsidR="003423B2" w:rsidRDefault="003423B2" w:rsidP="003423B2"/>
    <w:p w14:paraId="622667A7" w14:textId="77777777" w:rsidR="003423B2" w:rsidRDefault="003423B2" w:rsidP="003423B2">
      <w:r>
        <w:t xml:space="preserve">array 3 of pointer to function accepting void and returning pointer to array 5 of char. </w:t>
      </w:r>
    </w:p>
    <w:p w14:paraId="4B53F702" w14:textId="77777777" w:rsidR="00A9204E" w:rsidRDefault="00A9204E"/>
    <w:p w14:paraId="5C3A560A" w14:textId="77777777" w:rsidR="003423B2" w:rsidRDefault="003423B2"/>
    <w:p w14:paraId="3AA51747" w14:textId="77777777" w:rsidR="003423B2" w:rsidRDefault="003423B2"/>
    <w:p w14:paraId="05E6CFC0" w14:textId="77777777" w:rsidR="003423B2" w:rsidRDefault="003423B2"/>
    <w:p w14:paraId="14A7B636" w14:textId="77777777" w:rsidR="003423B2" w:rsidRDefault="003423B2"/>
    <w:sectPr w:rsidR="003423B2" w:rsidSect="003423B2">
      <w:pgSz w:w="12240" w:h="15840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95718082">
    <w:abstractNumId w:val="19"/>
  </w:num>
  <w:num w:numId="2" w16cid:durableId="1215237157">
    <w:abstractNumId w:val="12"/>
  </w:num>
  <w:num w:numId="3" w16cid:durableId="407579768">
    <w:abstractNumId w:val="10"/>
  </w:num>
  <w:num w:numId="4" w16cid:durableId="601037872">
    <w:abstractNumId w:val="21"/>
  </w:num>
  <w:num w:numId="5" w16cid:durableId="1445464082">
    <w:abstractNumId w:val="13"/>
  </w:num>
  <w:num w:numId="6" w16cid:durableId="762918155">
    <w:abstractNumId w:val="16"/>
  </w:num>
  <w:num w:numId="7" w16cid:durableId="2105808714">
    <w:abstractNumId w:val="18"/>
  </w:num>
  <w:num w:numId="8" w16cid:durableId="330179243">
    <w:abstractNumId w:val="9"/>
  </w:num>
  <w:num w:numId="9" w16cid:durableId="1604873062">
    <w:abstractNumId w:val="7"/>
  </w:num>
  <w:num w:numId="10" w16cid:durableId="886571254">
    <w:abstractNumId w:val="6"/>
  </w:num>
  <w:num w:numId="11" w16cid:durableId="1529684413">
    <w:abstractNumId w:val="5"/>
  </w:num>
  <w:num w:numId="12" w16cid:durableId="675183340">
    <w:abstractNumId w:val="4"/>
  </w:num>
  <w:num w:numId="13" w16cid:durableId="277297228">
    <w:abstractNumId w:val="8"/>
  </w:num>
  <w:num w:numId="14" w16cid:durableId="1996563592">
    <w:abstractNumId w:val="3"/>
  </w:num>
  <w:num w:numId="15" w16cid:durableId="1829637095">
    <w:abstractNumId w:val="2"/>
  </w:num>
  <w:num w:numId="16" w16cid:durableId="1621569621">
    <w:abstractNumId w:val="1"/>
  </w:num>
  <w:num w:numId="17" w16cid:durableId="960645451">
    <w:abstractNumId w:val="0"/>
  </w:num>
  <w:num w:numId="18" w16cid:durableId="123433278">
    <w:abstractNumId w:val="14"/>
  </w:num>
  <w:num w:numId="19" w16cid:durableId="721632778">
    <w:abstractNumId w:val="15"/>
  </w:num>
  <w:num w:numId="20" w16cid:durableId="2129351501">
    <w:abstractNumId w:val="20"/>
  </w:num>
  <w:num w:numId="21" w16cid:durableId="2009668723">
    <w:abstractNumId w:val="17"/>
  </w:num>
  <w:num w:numId="22" w16cid:durableId="592474540">
    <w:abstractNumId w:val="11"/>
  </w:num>
  <w:num w:numId="23" w16cid:durableId="878321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B2"/>
    <w:rsid w:val="003423B2"/>
    <w:rsid w:val="00645252"/>
    <w:rsid w:val="006D3D74"/>
    <w:rsid w:val="0083569A"/>
    <w:rsid w:val="00A22D3B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2360"/>
  <w15:chartTrackingRefBased/>
  <w15:docId w15:val="{7AC4D74C-CF93-46C5-B87C-0399D8B5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4604D8F0-E629-471E-9AC5-29A588619C62%7d\%7b5C47E95E-F72B-4437-8AC9-7CF5875BD71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{5C47E95E-F72B-4437-8AC9-7CF5875BD71C}tf02786999_win32.dotx</Template>
  <TotalTime>1</TotalTime>
  <Pages>6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Nivrutti Damdhar</cp:lastModifiedBy>
  <cp:revision>1</cp:revision>
  <dcterms:created xsi:type="dcterms:W3CDTF">2024-05-12T16:53:00Z</dcterms:created>
  <dcterms:modified xsi:type="dcterms:W3CDTF">2024-05-12T16:54:00Z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